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7B875F" w14:textId="0D6CBA1E" w:rsidR="00A306A3" w:rsidRPr="002D3338" w:rsidRDefault="00A306A3" w:rsidP="00111E80">
      <w:pPr>
        <w:jc w:val="both"/>
        <w:rPr>
          <w:noProof/>
        </w:rPr>
      </w:pPr>
    </w:p>
    <w:p w14:paraId="3105039B" w14:textId="77777777" w:rsidR="00A306A3" w:rsidRPr="002D3338" w:rsidRDefault="00A306A3" w:rsidP="00111E80">
      <w:pPr>
        <w:jc w:val="both"/>
        <w:rPr>
          <w:noProof/>
        </w:rPr>
      </w:pPr>
    </w:p>
    <w:p w14:paraId="28681EB6" w14:textId="77777777" w:rsidR="00A306A3" w:rsidRPr="002D3338" w:rsidRDefault="00A306A3" w:rsidP="00111E80">
      <w:pPr>
        <w:jc w:val="both"/>
        <w:rPr>
          <w:noProof/>
        </w:rPr>
      </w:pPr>
    </w:p>
    <w:p w14:paraId="3D6EF7F2" w14:textId="77777777" w:rsidR="00A306A3" w:rsidRPr="002D3338" w:rsidRDefault="00A306A3" w:rsidP="00111E80">
      <w:pPr>
        <w:jc w:val="both"/>
      </w:pPr>
    </w:p>
    <w:p w14:paraId="08707167" w14:textId="77777777" w:rsidR="00C434BC" w:rsidRPr="002D3338" w:rsidRDefault="00C434BC" w:rsidP="00111E80">
      <w:pPr>
        <w:pStyle w:val="Ttulo1"/>
        <w:spacing w:before="120"/>
        <w:jc w:val="center"/>
        <w:rPr>
          <w:rFonts w:cs="Times New Roman"/>
          <w:color w:val="0000FF"/>
          <w:sz w:val="48"/>
          <w:szCs w:val="48"/>
        </w:rPr>
      </w:pPr>
    </w:p>
    <w:p w14:paraId="1545C910" w14:textId="77777777" w:rsidR="00C434BC" w:rsidRPr="002D3338" w:rsidRDefault="00C434BC" w:rsidP="00111E80">
      <w:pPr>
        <w:pStyle w:val="Ttulo1"/>
        <w:spacing w:before="120"/>
        <w:jc w:val="center"/>
        <w:rPr>
          <w:rFonts w:cs="Times New Roman"/>
          <w:color w:val="0000FF"/>
          <w:sz w:val="48"/>
          <w:szCs w:val="48"/>
        </w:rPr>
      </w:pPr>
    </w:p>
    <w:p w14:paraId="5F821725" w14:textId="77777777" w:rsidR="00C434BC" w:rsidRPr="002D3338" w:rsidRDefault="00C434BC" w:rsidP="00111E80">
      <w:pPr>
        <w:pStyle w:val="Ttulo1"/>
        <w:spacing w:before="120"/>
        <w:jc w:val="center"/>
        <w:rPr>
          <w:rFonts w:cs="Times New Roman"/>
          <w:color w:val="0000FF"/>
          <w:sz w:val="48"/>
          <w:szCs w:val="48"/>
        </w:rPr>
      </w:pPr>
    </w:p>
    <w:p w14:paraId="600557BF" w14:textId="77777777" w:rsidR="00C434BC" w:rsidRPr="002D3338" w:rsidRDefault="00C434BC" w:rsidP="00111E80">
      <w:pPr>
        <w:pStyle w:val="Ttulo1"/>
        <w:spacing w:before="120"/>
        <w:jc w:val="center"/>
        <w:rPr>
          <w:rFonts w:cs="Times New Roman"/>
          <w:color w:val="0000FF"/>
          <w:sz w:val="48"/>
          <w:szCs w:val="48"/>
        </w:rPr>
      </w:pPr>
    </w:p>
    <w:p w14:paraId="652AD1DC" w14:textId="5117414C" w:rsidR="00A306A3" w:rsidRPr="002D3338" w:rsidRDefault="00A306A3" w:rsidP="00111E80">
      <w:pPr>
        <w:pStyle w:val="Ttulo1"/>
        <w:spacing w:before="120"/>
        <w:jc w:val="center"/>
        <w:rPr>
          <w:rFonts w:cs="Times New Roman"/>
          <w:color w:val="0000FF"/>
          <w:sz w:val="48"/>
          <w:szCs w:val="48"/>
        </w:rPr>
      </w:pPr>
      <w:r w:rsidRPr="002D3338">
        <w:rPr>
          <w:rFonts w:cs="Times New Roman"/>
          <w:color w:val="0000FF"/>
          <w:sz w:val="48"/>
          <w:szCs w:val="48"/>
        </w:rPr>
        <w:t xml:space="preserve">[Nome do </w:t>
      </w:r>
      <w:r w:rsidR="009B05A5" w:rsidRPr="002D3338">
        <w:rPr>
          <w:rFonts w:cs="Times New Roman"/>
          <w:color w:val="0000FF"/>
          <w:sz w:val="48"/>
          <w:szCs w:val="48"/>
        </w:rPr>
        <w:t>Produto</w:t>
      </w:r>
      <w:r w:rsidRPr="002D3338">
        <w:rPr>
          <w:rFonts w:cs="Times New Roman"/>
          <w:color w:val="0000FF"/>
          <w:sz w:val="48"/>
          <w:szCs w:val="48"/>
        </w:rPr>
        <w:t>]</w:t>
      </w:r>
    </w:p>
    <w:p w14:paraId="36C1C1AF" w14:textId="77777777" w:rsidR="00A306A3" w:rsidRPr="002D3338" w:rsidRDefault="00A306A3" w:rsidP="00111E80">
      <w:pPr>
        <w:pStyle w:val="Ttulo1"/>
        <w:spacing w:before="120"/>
        <w:jc w:val="center"/>
        <w:rPr>
          <w:rFonts w:cs="Times New Roman"/>
          <w:color w:val="0000FF"/>
          <w:sz w:val="48"/>
          <w:szCs w:val="48"/>
        </w:rPr>
      </w:pPr>
    </w:p>
    <w:p w14:paraId="3258FC10" w14:textId="0D3F48AA" w:rsidR="005A3A09" w:rsidRPr="002D3338" w:rsidRDefault="00142AE5" w:rsidP="00111E80">
      <w:pPr>
        <w:pStyle w:val="Title"/>
        <w:jc w:val="center"/>
        <w:rPr>
          <w:rFonts w:cs="Times New Roman"/>
          <w:b/>
          <w:bCs/>
          <w:sz w:val="40"/>
          <w:szCs w:val="40"/>
        </w:rPr>
      </w:pPr>
      <w:r w:rsidRPr="002D3338">
        <w:rPr>
          <w:rFonts w:cs="Times New Roman"/>
          <w:b/>
          <w:bCs/>
          <w:sz w:val="40"/>
          <w:szCs w:val="40"/>
        </w:rPr>
        <w:t>Documento de Arquitetura</w:t>
      </w:r>
    </w:p>
    <w:p w14:paraId="4D006CB7" w14:textId="77777777" w:rsidR="00A306A3" w:rsidRPr="002D3338" w:rsidRDefault="00A306A3" w:rsidP="00111E80">
      <w:pPr>
        <w:pStyle w:val="Ttulo1"/>
        <w:spacing w:before="120"/>
        <w:jc w:val="center"/>
        <w:rPr>
          <w:rFonts w:cs="Times New Roman"/>
          <w:color w:val="0000FF"/>
          <w:sz w:val="48"/>
          <w:szCs w:val="48"/>
        </w:rPr>
      </w:pPr>
    </w:p>
    <w:p w14:paraId="24578552" w14:textId="77777777" w:rsidR="00A306A3" w:rsidRPr="002D3338" w:rsidRDefault="00A306A3" w:rsidP="00111E80">
      <w:pPr>
        <w:pStyle w:val="Ttulo1"/>
        <w:spacing w:before="120"/>
        <w:jc w:val="center"/>
        <w:rPr>
          <w:rFonts w:cs="Times New Roman"/>
          <w:color w:val="0000FF"/>
          <w:sz w:val="36"/>
          <w:szCs w:val="36"/>
        </w:rPr>
      </w:pPr>
      <w:r w:rsidRPr="002D3338">
        <w:rPr>
          <w:rFonts w:cs="Times New Roman"/>
          <w:sz w:val="36"/>
          <w:szCs w:val="36"/>
        </w:rPr>
        <w:t xml:space="preserve">Versão </w:t>
      </w:r>
      <w:r w:rsidRPr="002D3338">
        <w:rPr>
          <w:rFonts w:cs="Times New Roman"/>
          <w:color w:val="0000FF"/>
          <w:sz w:val="36"/>
          <w:szCs w:val="36"/>
        </w:rPr>
        <w:t>[n.n]</w:t>
      </w:r>
    </w:p>
    <w:p w14:paraId="4CA2504A" w14:textId="77777777" w:rsidR="00A306A3" w:rsidRPr="002D3338" w:rsidRDefault="00A306A3" w:rsidP="00111E80">
      <w:pPr>
        <w:jc w:val="center"/>
      </w:pPr>
    </w:p>
    <w:p w14:paraId="09EEF4E3" w14:textId="77777777" w:rsidR="00A306A3" w:rsidRPr="002D3338" w:rsidRDefault="00A306A3" w:rsidP="00111E80">
      <w:pPr>
        <w:jc w:val="both"/>
      </w:pPr>
    </w:p>
    <w:p w14:paraId="2F355F50" w14:textId="77777777" w:rsidR="00A306A3" w:rsidRPr="002D3338" w:rsidRDefault="00A306A3" w:rsidP="00111E80">
      <w:pPr>
        <w:jc w:val="both"/>
      </w:pPr>
    </w:p>
    <w:p w14:paraId="2D965868" w14:textId="77777777" w:rsidR="00A306A3" w:rsidRPr="002D3338" w:rsidRDefault="00A306A3" w:rsidP="00111E80">
      <w:pPr>
        <w:pStyle w:val="Ttulo1"/>
        <w:jc w:val="both"/>
        <w:rPr>
          <w:rFonts w:cs="Times New Roman"/>
        </w:rPr>
        <w:sectPr w:rsidR="00A306A3" w:rsidRPr="002D3338" w:rsidSect="0064152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pgMar w:top="1440" w:right="1440" w:bottom="1440" w:left="1440" w:header="720" w:footer="720" w:gutter="0"/>
          <w:cols w:space="720"/>
          <w:docGrid w:linePitch="326"/>
        </w:sectPr>
      </w:pPr>
    </w:p>
    <w:p w14:paraId="7BCA472C" w14:textId="77777777" w:rsidR="00A306A3" w:rsidRPr="002D3338" w:rsidRDefault="00A306A3" w:rsidP="00111E80">
      <w:pPr>
        <w:jc w:val="both"/>
      </w:pPr>
    </w:p>
    <w:p w14:paraId="46C911A7" w14:textId="42299DC2" w:rsidR="0073700E" w:rsidRPr="002D3338" w:rsidRDefault="0073700E" w:rsidP="00111E80">
      <w:pPr>
        <w:pStyle w:val="Ttulo1"/>
        <w:jc w:val="both"/>
        <w:rPr>
          <w:rFonts w:cs="Times New Roman"/>
          <w:b/>
          <w:bCs/>
        </w:rPr>
      </w:pPr>
      <w:r w:rsidRPr="002D3338">
        <w:rPr>
          <w:rFonts w:cs="Times New Roman"/>
          <w:b/>
          <w:bCs/>
        </w:rPr>
        <w:t>Tabela -  Integrantes do Grupo</w:t>
      </w:r>
    </w:p>
    <w:tbl>
      <w:tblPr>
        <w:tblStyle w:val="TableGrid"/>
        <w:tblW w:w="0" w:type="auto"/>
        <w:tblLook w:val="04A0" w:firstRow="1" w:lastRow="0" w:firstColumn="1" w:lastColumn="0" w:noHBand="0" w:noVBand="1"/>
      </w:tblPr>
      <w:tblGrid>
        <w:gridCol w:w="3096"/>
        <w:gridCol w:w="1695"/>
        <w:gridCol w:w="1923"/>
        <w:gridCol w:w="2301"/>
      </w:tblGrid>
      <w:tr w:rsidR="0073700E" w:rsidRPr="002D3338" w14:paraId="66190948" w14:textId="77777777" w:rsidTr="002D3338">
        <w:tc>
          <w:tcPr>
            <w:tcW w:w="1555" w:type="dxa"/>
          </w:tcPr>
          <w:p w14:paraId="2AB70AF6" w14:textId="77777777" w:rsidR="0073700E" w:rsidRPr="002D3338" w:rsidRDefault="0073700E" w:rsidP="00111E80">
            <w:pPr>
              <w:pStyle w:val="BodyText"/>
              <w:jc w:val="both"/>
              <w:rPr>
                <w:sz w:val="22"/>
                <w:szCs w:val="22"/>
              </w:rPr>
            </w:pPr>
            <w:r w:rsidRPr="002D3338">
              <w:rPr>
                <w:noProof/>
              </w:rPr>
              <mc:AlternateContent>
                <mc:Choice Requires="wps">
                  <w:drawing>
                    <wp:anchor distT="0" distB="0" distL="114300" distR="114300" simplePos="0" relativeHeight="251659264" behindDoc="0" locked="0" layoutInCell="1" allowOverlap="1" wp14:anchorId="32C4074E" wp14:editId="255904B1">
                      <wp:simplePos x="0" y="0"/>
                      <wp:positionH relativeFrom="column">
                        <wp:posOffset>0</wp:posOffset>
                      </wp:positionH>
                      <wp:positionV relativeFrom="paragraph">
                        <wp:posOffset>0</wp:posOffset>
                      </wp:positionV>
                      <wp:extent cx="1828800" cy="1828800"/>
                      <wp:effectExtent l="0" t="0" r="0" b="0"/>
                      <wp:wrapSquare wrapText="bothSides"/>
                      <wp:docPr id="16564501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9DA857B" w14:textId="77777777" w:rsidR="0073700E" w:rsidRPr="0056465A" w:rsidRDefault="0073700E" w:rsidP="0073700E">
                                  <w:pPr>
                                    <w:pStyle w:val="BodyText"/>
                                    <w:rPr>
                                      <w:sz w:val="22"/>
                                      <w:szCs w:val="22"/>
                                    </w:rPr>
                                  </w:pPr>
                                  <w:r w:rsidRPr="004C723F">
                                    <w:rPr>
                                      <w:sz w:val="22"/>
                                      <w:szCs w:val="22"/>
                                    </w:rPr>
                                    <w:t>Mat.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2C4074E"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69DA857B" w14:textId="77777777" w:rsidR="0073700E" w:rsidRPr="0056465A" w:rsidRDefault="0073700E" w:rsidP="0073700E">
                            <w:pPr>
                              <w:pStyle w:val="BodyText"/>
                              <w:rPr>
                                <w:sz w:val="22"/>
                                <w:szCs w:val="22"/>
                              </w:rPr>
                            </w:pPr>
                            <w:r w:rsidRPr="004C723F">
                              <w:rPr>
                                <w:sz w:val="22"/>
                                <w:szCs w:val="22"/>
                              </w:rPr>
                              <w:t>Mat.</w:t>
                            </w:r>
                          </w:p>
                        </w:txbxContent>
                      </v:textbox>
                      <w10:wrap type="square"/>
                    </v:shape>
                  </w:pict>
                </mc:Fallback>
              </mc:AlternateContent>
            </w:r>
          </w:p>
        </w:tc>
        <w:tc>
          <w:tcPr>
            <w:tcW w:w="2409" w:type="dxa"/>
          </w:tcPr>
          <w:p w14:paraId="4B2C4A4C" w14:textId="77777777" w:rsidR="0073700E" w:rsidRPr="002D3338" w:rsidRDefault="0073700E" w:rsidP="00111E80">
            <w:pPr>
              <w:pStyle w:val="BodyText"/>
              <w:jc w:val="both"/>
              <w:rPr>
                <w:sz w:val="22"/>
                <w:szCs w:val="22"/>
              </w:rPr>
            </w:pPr>
            <w:r w:rsidRPr="002D3338">
              <w:rPr>
                <w:sz w:val="22"/>
                <w:szCs w:val="22"/>
              </w:rPr>
              <w:t>Nome</w:t>
            </w:r>
          </w:p>
        </w:tc>
        <w:tc>
          <w:tcPr>
            <w:tcW w:w="1985" w:type="dxa"/>
          </w:tcPr>
          <w:p w14:paraId="7D2B11A8" w14:textId="77777777" w:rsidR="0073700E" w:rsidRPr="002D3338" w:rsidRDefault="0073700E" w:rsidP="00111E80">
            <w:pPr>
              <w:pStyle w:val="BodyText"/>
              <w:jc w:val="both"/>
              <w:rPr>
                <w:sz w:val="22"/>
                <w:szCs w:val="22"/>
              </w:rPr>
            </w:pPr>
            <w:r w:rsidRPr="002D3338">
              <w:rPr>
                <w:sz w:val="22"/>
                <w:szCs w:val="22"/>
              </w:rPr>
              <w:t>Função (responsabilidade)</w:t>
            </w:r>
          </w:p>
        </w:tc>
        <w:tc>
          <w:tcPr>
            <w:tcW w:w="3066" w:type="dxa"/>
          </w:tcPr>
          <w:p w14:paraId="7851683E" w14:textId="77777777" w:rsidR="0073700E" w:rsidRPr="002D3338" w:rsidRDefault="0073700E" w:rsidP="00111E80">
            <w:pPr>
              <w:pStyle w:val="BodyText"/>
              <w:jc w:val="both"/>
              <w:rPr>
                <w:sz w:val="22"/>
                <w:szCs w:val="22"/>
              </w:rPr>
            </w:pPr>
            <w:r w:rsidRPr="002D3338">
              <w:rPr>
                <w:sz w:val="22"/>
                <w:szCs w:val="22"/>
              </w:rPr>
              <w:t>Pontos de participação na elaboração</w:t>
            </w:r>
          </w:p>
        </w:tc>
      </w:tr>
      <w:tr w:rsidR="0073700E" w:rsidRPr="002D3338" w14:paraId="2A4EABEE" w14:textId="77777777" w:rsidTr="002D3338">
        <w:tc>
          <w:tcPr>
            <w:tcW w:w="1555" w:type="dxa"/>
          </w:tcPr>
          <w:p w14:paraId="69860B9C" w14:textId="77777777" w:rsidR="0073700E" w:rsidRPr="002D3338" w:rsidRDefault="0073700E" w:rsidP="00111E80">
            <w:pPr>
              <w:pStyle w:val="BodyText"/>
              <w:jc w:val="both"/>
              <w:rPr>
                <w:sz w:val="20"/>
              </w:rPr>
            </w:pPr>
          </w:p>
        </w:tc>
        <w:tc>
          <w:tcPr>
            <w:tcW w:w="2409" w:type="dxa"/>
          </w:tcPr>
          <w:p w14:paraId="5678548F" w14:textId="77777777" w:rsidR="0073700E" w:rsidRPr="002D3338" w:rsidRDefault="0073700E" w:rsidP="00111E80">
            <w:pPr>
              <w:pStyle w:val="BodyText"/>
              <w:jc w:val="both"/>
              <w:rPr>
                <w:sz w:val="20"/>
              </w:rPr>
            </w:pPr>
          </w:p>
        </w:tc>
        <w:tc>
          <w:tcPr>
            <w:tcW w:w="1985" w:type="dxa"/>
          </w:tcPr>
          <w:p w14:paraId="6150D993" w14:textId="77777777" w:rsidR="0073700E" w:rsidRPr="002D3338" w:rsidRDefault="0073700E" w:rsidP="00111E80">
            <w:pPr>
              <w:pStyle w:val="BodyText"/>
              <w:jc w:val="both"/>
              <w:rPr>
                <w:sz w:val="20"/>
              </w:rPr>
            </w:pPr>
          </w:p>
        </w:tc>
        <w:tc>
          <w:tcPr>
            <w:tcW w:w="3066" w:type="dxa"/>
          </w:tcPr>
          <w:p w14:paraId="75B7BE41" w14:textId="77777777" w:rsidR="0073700E" w:rsidRPr="002D3338" w:rsidRDefault="0073700E" w:rsidP="00111E80">
            <w:pPr>
              <w:pStyle w:val="BodyText"/>
              <w:jc w:val="both"/>
              <w:rPr>
                <w:sz w:val="18"/>
                <w:szCs w:val="18"/>
                <w:lang w:eastAsia="pt-BR"/>
              </w:rPr>
            </w:pPr>
            <w:r w:rsidRPr="002D3338">
              <w:rPr>
                <w:sz w:val="18"/>
                <w:szCs w:val="18"/>
                <w:lang w:eastAsia="pt-BR"/>
              </w:rPr>
              <w:t xml:space="preserve">Pontos de participação dos membros da equipe. </w:t>
            </w:r>
          </w:p>
          <w:p w14:paraId="250ACC5C" w14:textId="77777777" w:rsidR="0073700E" w:rsidRPr="002D3338" w:rsidRDefault="0073700E" w:rsidP="00111E80">
            <w:pPr>
              <w:pStyle w:val="BodyText"/>
              <w:jc w:val="both"/>
              <w:rPr>
                <w:sz w:val="18"/>
                <w:szCs w:val="18"/>
              </w:rPr>
            </w:pPr>
            <w:r w:rsidRPr="002D3338">
              <w:rPr>
                <w:sz w:val="18"/>
                <w:szCs w:val="18"/>
                <w:lang w:eastAsia="pt-BR"/>
              </w:rPr>
              <w:t>Devem fechar 100 pontos para toda a equipe.</w:t>
            </w:r>
          </w:p>
        </w:tc>
      </w:tr>
      <w:tr w:rsidR="0073700E" w:rsidRPr="002D3338" w14:paraId="6832CC2B" w14:textId="77777777" w:rsidTr="002D3338">
        <w:tc>
          <w:tcPr>
            <w:tcW w:w="1555" w:type="dxa"/>
          </w:tcPr>
          <w:p w14:paraId="2726A061" w14:textId="77777777" w:rsidR="0073700E" w:rsidRPr="002D3338" w:rsidRDefault="0073700E" w:rsidP="00111E80">
            <w:pPr>
              <w:pStyle w:val="BodyText"/>
              <w:jc w:val="both"/>
              <w:rPr>
                <w:sz w:val="20"/>
              </w:rPr>
            </w:pPr>
          </w:p>
        </w:tc>
        <w:tc>
          <w:tcPr>
            <w:tcW w:w="2409" w:type="dxa"/>
          </w:tcPr>
          <w:p w14:paraId="0FE377B1" w14:textId="77777777" w:rsidR="0073700E" w:rsidRPr="002D3338" w:rsidRDefault="0073700E" w:rsidP="00111E80">
            <w:pPr>
              <w:pStyle w:val="BodyText"/>
              <w:jc w:val="both"/>
              <w:rPr>
                <w:sz w:val="20"/>
              </w:rPr>
            </w:pPr>
          </w:p>
        </w:tc>
        <w:tc>
          <w:tcPr>
            <w:tcW w:w="1985" w:type="dxa"/>
          </w:tcPr>
          <w:p w14:paraId="24737B99" w14:textId="77777777" w:rsidR="0073700E" w:rsidRPr="002D3338" w:rsidRDefault="0073700E" w:rsidP="00111E80">
            <w:pPr>
              <w:pStyle w:val="BodyText"/>
              <w:jc w:val="both"/>
              <w:rPr>
                <w:sz w:val="20"/>
              </w:rPr>
            </w:pPr>
          </w:p>
        </w:tc>
        <w:tc>
          <w:tcPr>
            <w:tcW w:w="3066" w:type="dxa"/>
          </w:tcPr>
          <w:p w14:paraId="7D595C31" w14:textId="77777777" w:rsidR="0073700E" w:rsidRPr="002D3338" w:rsidRDefault="0073700E" w:rsidP="00111E80">
            <w:pPr>
              <w:pStyle w:val="BodyText"/>
              <w:jc w:val="both"/>
              <w:rPr>
                <w:sz w:val="20"/>
              </w:rPr>
            </w:pPr>
          </w:p>
        </w:tc>
      </w:tr>
      <w:tr w:rsidR="0073700E" w:rsidRPr="002D3338" w14:paraId="6984A2BB" w14:textId="77777777" w:rsidTr="002D3338">
        <w:tc>
          <w:tcPr>
            <w:tcW w:w="1555" w:type="dxa"/>
          </w:tcPr>
          <w:p w14:paraId="7FCF7DEF" w14:textId="77777777" w:rsidR="0073700E" w:rsidRPr="002D3338" w:rsidRDefault="0073700E" w:rsidP="00111E80">
            <w:pPr>
              <w:pStyle w:val="BodyText"/>
              <w:jc w:val="both"/>
              <w:rPr>
                <w:sz w:val="20"/>
              </w:rPr>
            </w:pPr>
          </w:p>
        </w:tc>
        <w:tc>
          <w:tcPr>
            <w:tcW w:w="2409" w:type="dxa"/>
          </w:tcPr>
          <w:p w14:paraId="561F44BE" w14:textId="77777777" w:rsidR="0073700E" w:rsidRPr="002D3338" w:rsidRDefault="0073700E" w:rsidP="00111E80">
            <w:pPr>
              <w:pStyle w:val="BodyText"/>
              <w:jc w:val="both"/>
              <w:rPr>
                <w:sz w:val="20"/>
              </w:rPr>
            </w:pPr>
          </w:p>
        </w:tc>
        <w:tc>
          <w:tcPr>
            <w:tcW w:w="1985" w:type="dxa"/>
          </w:tcPr>
          <w:p w14:paraId="089CFDBA" w14:textId="77777777" w:rsidR="0073700E" w:rsidRPr="002D3338" w:rsidRDefault="0073700E" w:rsidP="00111E80">
            <w:pPr>
              <w:pStyle w:val="BodyText"/>
              <w:jc w:val="both"/>
              <w:rPr>
                <w:sz w:val="20"/>
              </w:rPr>
            </w:pPr>
          </w:p>
        </w:tc>
        <w:tc>
          <w:tcPr>
            <w:tcW w:w="3066" w:type="dxa"/>
          </w:tcPr>
          <w:p w14:paraId="09BE6DBD" w14:textId="77777777" w:rsidR="0073700E" w:rsidRPr="002D3338" w:rsidRDefault="0073700E" w:rsidP="00111E80">
            <w:pPr>
              <w:pStyle w:val="BodyText"/>
              <w:jc w:val="both"/>
              <w:rPr>
                <w:sz w:val="20"/>
              </w:rPr>
            </w:pPr>
          </w:p>
        </w:tc>
      </w:tr>
      <w:tr w:rsidR="0073700E" w:rsidRPr="002D3338" w14:paraId="11F787FF" w14:textId="77777777" w:rsidTr="002D3338">
        <w:tc>
          <w:tcPr>
            <w:tcW w:w="1555" w:type="dxa"/>
          </w:tcPr>
          <w:p w14:paraId="2063CD2E" w14:textId="77777777" w:rsidR="0073700E" w:rsidRPr="002D3338" w:rsidRDefault="0073700E" w:rsidP="00111E80">
            <w:pPr>
              <w:pStyle w:val="BodyText"/>
              <w:jc w:val="both"/>
              <w:rPr>
                <w:sz w:val="20"/>
              </w:rPr>
            </w:pPr>
          </w:p>
        </w:tc>
        <w:tc>
          <w:tcPr>
            <w:tcW w:w="2409" w:type="dxa"/>
          </w:tcPr>
          <w:p w14:paraId="2FC3311C" w14:textId="77777777" w:rsidR="0073700E" w:rsidRPr="002D3338" w:rsidRDefault="0073700E" w:rsidP="00111E80">
            <w:pPr>
              <w:pStyle w:val="BodyText"/>
              <w:jc w:val="both"/>
              <w:rPr>
                <w:sz w:val="20"/>
              </w:rPr>
            </w:pPr>
          </w:p>
        </w:tc>
        <w:tc>
          <w:tcPr>
            <w:tcW w:w="1985" w:type="dxa"/>
          </w:tcPr>
          <w:p w14:paraId="6E3FB904" w14:textId="77777777" w:rsidR="0073700E" w:rsidRPr="002D3338" w:rsidRDefault="0073700E" w:rsidP="00111E80">
            <w:pPr>
              <w:pStyle w:val="BodyText"/>
              <w:jc w:val="both"/>
              <w:rPr>
                <w:sz w:val="20"/>
              </w:rPr>
            </w:pPr>
          </w:p>
        </w:tc>
        <w:tc>
          <w:tcPr>
            <w:tcW w:w="3066" w:type="dxa"/>
          </w:tcPr>
          <w:p w14:paraId="1DA9B0FC" w14:textId="77777777" w:rsidR="0073700E" w:rsidRPr="002D3338" w:rsidRDefault="0073700E" w:rsidP="00111E80">
            <w:pPr>
              <w:pStyle w:val="BodyText"/>
              <w:jc w:val="both"/>
              <w:rPr>
                <w:sz w:val="20"/>
              </w:rPr>
            </w:pPr>
          </w:p>
        </w:tc>
      </w:tr>
      <w:tr w:rsidR="0073700E" w:rsidRPr="002D3338" w14:paraId="2AE5BC65" w14:textId="77777777" w:rsidTr="002D3338">
        <w:tc>
          <w:tcPr>
            <w:tcW w:w="1555" w:type="dxa"/>
          </w:tcPr>
          <w:p w14:paraId="6028E9F2" w14:textId="77777777" w:rsidR="0073700E" w:rsidRPr="002D3338" w:rsidRDefault="0073700E" w:rsidP="00111E80">
            <w:pPr>
              <w:pStyle w:val="BodyText"/>
              <w:jc w:val="both"/>
              <w:rPr>
                <w:sz w:val="20"/>
              </w:rPr>
            </w:pPr>
          </w:p>
        </w:tc>
        <w:tc>
          <w:tcPr>
            <w:tcW w:w="2409" w:type="dxa"/>
          </w:tcPr>
          <w:p w14:paraId="1CA3DE7B" w14:textId="77777777" w:rsidR="0073700E" w:rsidRPr="002D3338" w:rsidRDefault="0073700E" w:rsidP="00111E80">
            <w:pPr>
              <w:pStyle w:val="BodyText"/>
              <w:jc w:val="both"/>
              <w:rPr>
                <w:sz w:val="20"/>
              </w:rPr>
            </w:pPr>
          </w:p>
        </w:tc>
        <w:tc>
          <w:tcPr>
            <w:tcW w:w="1985" w:type="dxa"/>
          </w:tcPr>
          <w:p w14:paraId="559AC7EF" w14:textId="77777777" w:rsidR="0073700E" w:rsidRPr="002D3338" w:rsidRDefault="0073700E" w:rsidP="00111E80">
            <w:pPr>
              <w:pStyle w:val="BodyText"/>
              <w:jc w:val="both"/>
              <w:rPr>
                <w:sz w:val="20"/>
              </w:rPr>
            </w:pPr>
          </w:p>
        </w:tc>
        <w:tc>
          <w:tcPr>
            <w:tcW w:w="3066" w:type="dxa"/>
          </w:tcPr>
          <w:p w14:paraId="2DF4FEF5" w14:textId="77777777" w:rsidR="0073700E" w:rsidRPr="002D3338" w:rsidRDefault="0073700E" w:rsidP="00111E80">
            <w:pPr>
              <w:pStyle w:val="BodyText"/>
              <w:jc w:val="both"/>
              <w:rPr>
                <w:sz w:val="20"/>
              </w:rPr>
            </w:pPr>
          </w:p>
        </w:tc>
      </w:tr>
      <w:tr w:rsidR="0073700E" w:rsidRPr="002D3338" w14:paraId="67B838FF" w14:textId="77777777" w:rsidTr="002D3338">
        <w:tc>
          <w:tcPr>
            <w:tcW w:w="1555" w:type="dxa"/>
          </w:tcPr>
          <w:p w14:paraId="4A793BCB" w14:textId="77777777" w:rsidR="0073700E" w:rsidRPr="002D3338" w:rsidRDefault="0073700E" w:rsidP="00111E80">
            <w:pPr>
              <w:pStyle w:val="BodyText"/>
              <w:jc w:val="both"/>
              <w:rPr>
                <w:sz w:val="20"/>
              </w:rPr>
            </w:pPr>
          </w:p>
        </w:tc>
        <w:tc>
          <w:tcPr>
            <w:tcW w:w="2409" w:type="dxa"/>
          </w:tcPr>
          <w:p w14:paraId="27F7B111" w14:textId="77777777" w:rsidR="0073700E" w:rsidRPr="002D3338" w:rsidRDefault="0073700E" w:rsidP="00111E80">
            <w:pPr>
              <w:pStyle w:val="BodyText"/>
              <w:jc w:val="both"/>
              <w:rPr>
                <w:sz w:val="20"/>
              </w:rPr>
            </w:pPr>
          </w:p>
        </w:tc>
        <w:tc>
          <w:tcPr>
            <w:tcW w:w="1985" w:type="dxa"/>
          </w:tcPr>
          <w:p w14:paraId="6450963E" w14:textId="77777777" w:rsidR="0073700E" w:rsidRPr="002D3338" w:rsidRDefault="0073700E" w:rsidP="00111E80">
            <w:pPr>
              <w:pStyle w:val="BodyText"/>
              <w:jc w:val="both"/>
              <w:rPr>
                <w:sz w:val="20"/>
              </w:rPr>
            </w:pPr>
          </w:p>
        </w:tc>
        <w:tc>
          <w:tcPr>
            <w:tcW w:w="3066" w:type="dxa"/>
          </w:tcPr>
          <w:p w14:paraId="02A0A3CA" w14:textId="77777777" w:rsidR="0073700E" w:rsidRPr="002D3338" w:rsidRDefault="0073700E" w:rsidP="00111E80">
            <w:pPr>
              <w:pStyle w:val="BodyText"/>
              <w:jc w:val="both"/>
              <w:rPr>
                <w:sz w:val="20"/>
              </w:rPr>
            </w:pPr>
          </w:p>
        </w:tc>
      </w:tr>
      <w:tr w:rsidR="0073700E" w:rsidRPr="002D3338" w14:paraId="7ECDE482" w14:textId="77777777" w:rsidTr="002D3338">
        <w:tc>
          <w:tcPr>
            <w:tcW w:w="1555" w:type="dxa"/>
          </w:tcPr>
          <w:p w14:paraId="216F8CD2" w14:textId="77777777" w:rsidR="0073700E" w:rsidRPr="002D3338" w:rsidRDefault="0073700E" w:rsidP="00111E80">
            <w:pPr>
              <w:pStyle w:val="BodyText"/>
              <w:jc w:val="both"/>
              <w:rPr>
                <w:sz w:val="20"/>
              </w:rPr>
            </w:pPr>
          </w:p>
        </w:tc>
        <w:tc>
          <w:tcPr>
            <w:tcW w:w="2409" w:type="dxa"/>
          </w:tcPr>
          <w:p w14:paraId="4F7A1A45" w14:textId="77777777" w:rsidR="0073700E" w:rsidRPr="002D3338" w:rsidRDefault="0073700E" w:rsidP="00111E80">
            <w:pPr>
              <w:pStyle w:val="BodyText"/>
              <w:jc w:val="both"/>
              <w:rPr>
                <w:sz w:val="20"/>
              </w:rPr>
            </w:pPr>
          </w:p>
        </w:tc>
        <w:tc>
          <w:tcPr>
            <w:tcW w:w="1985" w:type="dxa"/>
          </w:tcPr>
          <w:p w14:paraId="1A4EBBEF" w14:textId="77777777" w:rsidR="0073700E" w:rsidRPr="002D3338" w:rsidRDefault="0073700E" w:rsidP="00111E80">
            <w:pPr>
              <w:pStyle w:val="BodyText"/>
              <w:jc w:val="both"/>
              <w:rPr>
                <w:sz w:val="20"/>
              </w:rPr>
            </w:pPr>
          </w:p>
        </w:tc>
        <w:tc>
          <w:tcPr>
            <w:tcW w:w="3066" w:type="dxa"/>
          </w:tcPr>
          <w:p w14:paraId="598C84C2" w14:textId="77777777" w:rsidR="0073700E" w:rsidRPr="002D3338" w:rsidRDefault="0073700E" w:rsidP="00111E80">
            <w:pPr>
              <w:pStyle w:val="BodyText"/>
              <w:jc w:val="both"/>
              <w:rPr>
                <w:sz w:val="20"/>
              </w:rPr>
            </w:pPr>
          </w:p>
        </w:tc>
      </w:tr>
      <w:tr w:rsidR="0073700E" w:rsidRPr="002D3338" w14:paraId="511CBEC1" w14:textId="77777777" w:rsidTr="002D3338">
        <w:tc>
          <w:tcPr>
            <w:tcW w:w="1555" w:type="dxa"/>
          </w:tcPr>
          <w:p w14:paraId="3BC44DDB" w14:textId="77777777" w:rsidR="0073700E" w:rsidRPr="002D3338" w:rsidRDefault="0073700E" w:rsidP="00111E80">
            <w:pPr>
              <w:pStyle w:val="BodyText"/>
              <w:jc w:val="both"/>
              <w:rPr>
                <w:sz w:val="20"/>
              </w:rPr>
            </w:pPr>
          </w:p>
        </w:tc>
        <w:tc>
          <w:tcPr>
            <w:tcW w:w="2409" w:type="dxa"/>
          </w:tcPr>
          <w:p w14:paraId="74EBA359" w14:textId="77777777" w:rsidR="0073700E" w:rsidRPr="002D3338" w:rsidRDefault="0073700E" w:rsidP="00111E80">
            <w:pPr>
              <w:pStyle w:val="BodyText"/>
              <w:jc w:val="both"/>
              <w:rPr>
                <w:sz w:val="20"/>
              </w:rPr>
            </w:pPr>
          </w:p>
        </w:tc>
        <w:tc>
          <w:tcPr>
            <w:tcW w:w="1985" w:type="dxa"/>
          </w:tcPr>
          <w:p w14:paraId="0EE6708A" w14:textId="77777777" w:rsidR="0073700E" w:rsidRPr="002D3338" w:rsidRDefault="0073700E" w:rsidP="00111E80">
            <w:pPr>
              <w:pStyle w:val="BodyText"/>
              <w:jc w:val="both"/>
              <w:rPr>
                <w:sz w:val="20"/>
              </w:rPr>
            </w:pPr>
          </w:p>
        </w:tc>
        <w:tc>
          <w:tcPr>
            <w:tcW w:w="3066" w:type="dxa"/>
          </w:tcPr>
          <w:p w14:paraId="3978247E" w14:textId="77777777" w:rsidR="0073700E" w:rsidRPr="002D3338" w:rsidRDefault="0073700E" w:rsidP="00111E80">
            <w:pPr>
              <w:pStyle w:val="BodyText"/>
              <w:jc w:val="both"/>
              <w:rPr>
                <w:sz w:val="20"/>
              </w:rPr>
            </w:pPr>
          </w:p>
        </w:tc>
      </w:tr>
      <w:tr w:rsidR="0073700E" w:rsidRPr="002D3338" w14:paraId="7554A767" w14:textId="77777777" w:rsidTr="002D3338">
        <w:tc>
          <w:tcPr>
            <w:tcW w:w="1555" w:type="dxa"/>
          </w:tcPr>
          <w:p w14:paraId="56CEC8CE" w14:textId="77777777" w:rsidR="0073700E" w:rsidRPr="002D3338" w:rsidRDefault="0073700E" w:rsidP="00111E80">
            <w:pPr>
              <w:pStyle w:val="BodyText"/>
              <w:jc w:val="both"/>
              <w:rPr>
                <w:sz w:val="20"/>
              </w:rPr>
            </w:pPr>
          </w:p>
        </w:tc>
        <w:tc>
          <w:tcPr>
            <w:tcW w:w="2409" w:type="dxa"/>
          </w:tcPr>
          <w:p w14:paraId="55FA66BE" w14:textId="77777777" w:rsidR="0073700E" w:rsidRPr="002D3338" w:rsidRDefault="0073700E" w:rsidP="00111E80">
            <w:pPr>
              <w:pStyle w:val="BodyText"/>
              <w:jc w:val="both"/>
              <w:rPr>
                <w:sz w:val="20"/>
              </w:rPr>
            </w:pPr>
          </w:p>
        </w:tc>
        <w:tc>
          <w:tcPr>
            <w:tcW w:w="1985" w:type="dxa"/>
          </w:tcPr>
          <w:p w14:paraId="0244740C" w14:textId="77777777" w:rsidR="0073700E" w:rsidRPr="002D3338" w:rsidRDefault="0073700E" w:rsidP="00111E80">
            <w:pPr>
              <w:pStyle w:val="BodyText"/>
              <w:jc w:val="both"/>
              <w:rPr>
                <w:sz w:val="20"/>
              </w:rPr>
            </w:pPr>
          </w:p>
        </w:tc>
        <w:tc>
          <w:tcPr>
            <w:tcW w:w="3066" w:type="dxa"/>
          </w:tcPr>
          <w:p w14:paraId="1724AEDA" w14:textId="77777777" w:rsidR="0073700E" w:rsidRPr="002D3338" w:rsidRDefault="0073700E" w:rsidP="00111E80">
            <w:pPr>
              <w:pStyle w:val="BodyText"/>
              <w:jc w:val="both"/>
              <w:rPr>
                <w:sz w:val="20"/>
              </w:rPr>
            </w:pPr>
          </w:p>
        </w:tc>
      </w:tr>
      <w:tr w:rsidR="0073700E" w:rsidRPr="002D3338" w14:paraId="7CCBD555" w14:textId="77777777" w:rsidTr="002D3338">
        <w:tc>
          <w:tcPr>
            <w:tcW w:w="1555" w:type="dxa"/>
          </w:tcPr>
          <w:p w14:paraId="4BA712D4" w14:textId="77777777" w:rsidR="0073700E" w:rsidRPr="002D3338" w:rsidRDefault="0073700E" w:rsidP="00111E80">
            <w:pPr>
              <w:pStyle w:val="BodyText"/>
              <w:jc w:val="both"/>
              <w:rPr>
                <w:sz w:val="20"/>
              </w:rPr>
            </w:pPr>
          </w:p>
        </w:tc>
        <w:tc>
          <w:tcPr>
            <w:tcW w:w="2409" w:type="dxa"/>
          </w:tcPr>
          <w:p w14:paraId="638A24F5" w14:textId="77777777" w:rsidR="0073700E" w:rsidRPr="002D3338" w:rsidRDefault="0073700E" w:rsidP="00111E80">
            <w:pPr>
              <w:pStyle w:val="BodyText"/>
              <w:jc w:val="both"/>
              <w:rPr>
                <w:sz w:val="20"/>
              </w:rPr>
            </w:pPr>
          </w:p>
        </w:tc>
        <w:tc>
          <w:tcPr>
            <w:tcW w:w="1985" w:type="dxa"/>
          </w:tcPr>
          <w:p w14:paraId="45B8B1F5" w14:textId="77777777" w:rsidR="0073700E" w:rsidRPr="002D3338" w:rsidRDefault="0073700E" w:rsidP="00111E80">
            <w:pPr>
              <w:pStyle w:val="BodyText"/>
              <w:jc w:val="both"/>
              <w:rPr>
                <w:sz w:val="20"/>
              </w:rPr>
            </w:pPr>
          </w:p>
        </w:tc>
        <w:tc>
          <w:tcPr>
            <w:tcW w:w="3066" w:type="dxa"/>
          </w:tcPr>
          <w:p w14:paraId="598FCD82" w14:textId="77777777" w:rsidR="0073700E" w:rsidRPr="002D3338" w:rsidRDefault="0073700E" w:rsidP="00111E80">
            <w:pPr>
              <w:pStyle w:val="BodyText"/>
              <w:jc w:val="both"/>
              <w:rPr>
                <w:sz w:val="20"/>
              </w:rPr>
            </w:pPr>
          </w:p>
        </w:tc>
      </w:tr>
    </w:tbl>
    <w:p w14:paraId="7B068C8D" w14:textId="77777777" w:rsidR="0073700E" w:rsidRPr="002D3338" w:rsidRDefault="0073700E" w:rsidP="00111E80">
      <w:pPr>
        <w:pStyle w:val="BodyText"/>
        <w:jc w:val="both"/>
      </w:pPr>
    </w:p>
    <w:p w14:paraId="52851822" w14:textId="77777777" w:rsidR="0073700E" w:rsidRPr="002D3338" w:rsidRDefault="0073700E" w:rsidP="00111E80">
      <w:pPr>
        <w:pStyle w:val="Ttulo1"/>
        <w:jc w:val="both"/>
        <w:rPr>
          <w:rFonts w:cs="Times New Roman"/>
          <w:b/>
          <w:sz w:val="22"/>
          <w:szCs w:val="22"/>
        </w:rPr>
      </w:pPr>
      <w:r w:rsidRPr="002D3338">
        <w:rPr>
          <w:rFonts w:cs="Times New Roman"/>
          <w:b/>
          <w:sz w:val="22"/>
          <w:szCs w:val="22"/>
        </w:rPr>
        <w:t>Histórico de Revisões</w:t>
      </w:r>
    </w:p>
    <w:tbl>
      <w:tblPr>
        <w:tblW w:w="8961" w:type="dxa"/>
        <w:tblInd w:w="108" w:type="dxa"/>
        <w:tblLayout w:type="fixed"/>
        <w:tblLook w:val="0000" w:firstRow="0" w:lastRow="0" w:firstColumn="0" w:lastColumn="0" w:noHBand="0" w:noVBand="0"/>
      </w:tblPr>
      <w:tblGrid>
        <w:gridCol w:w="1440"/>
        <w:gridCol w:w="840"/>
        <w:gridCol w:w="3846"/>
        <w:gridCol w:w="2835"/>
      </w:tblGrid>
      <w:tr w:rsidR="0073700E" w:rsidRPr="002D3338" w14:paraId="10E785BB" w14:textId="3E4FFE0C" w:rsidTr="0073700E">
        <w:tc>
          <w:tcPr>
            <w:tcW w:w="1440" w:type="dxa"/>
            <w:tcBorders>
              <w:top w:val="single" w:sz="2" w:space="0" w:color="000000"/>
              <w:left w:val="single" w:sz="2" w:space="0" w:color="000000"/>
              <w:bottom w:val="single" w:sz="2" w:space="0" w:color="000000"/>
            </w:tcBorders>
          </w:tcPr>
          <w:p w14:paraId="2A11B1C8" w14:textId="77777777"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Data</w:t>
            </w:r>
          </w:p>
        </w:tc>
        <w:tc>
          <w:tcPr>
            <w:tcW w:w="840" w:type="dxa"/>
            <w:tcBorders>
              <w:top w:val="single" w:sz="2" w:space="0" w:color="000000"/>
              <w:left w:val="single" w:sz="2" w:space="0" w:color="000000"/>
              <w:bottom w:val="single" w:sz="2" w:space="0" w:color="000000"/>
            </w:tcBorders>
          </w:tcPr>
          <w:p w14:paraId="03DE03A0" w14:textId="77777777" w:rsidR="0073700E" w:rsidRPr="002D3338" w:rsidRDefault="0073700E" w:rsidP="00111E80">
            <w:pPr>
              <w:pStyle w:val="RUPTabela"/>
              <w:snapToGrid w:val="0"/>
              <w:ind w:left="-108" w:right="-108"/>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Versão</w:t>
            </w:r>
          </w:p>
        </w:tc>
        <w:tc>
          <w:tcPr>
            <w:tcW w:w="3846" w:type="dxa"/>
            <w:tcBorders>
              <w:top w:val="single" w:sz="2" w:space="0" w:color="000000"/>
              <w:left w:val="single" w:sz="2" w:space="0" w:color="000000"/>
              <w:bottom w:val="single" w:sz="2" w:space="0" w:color="000000"/>
            </w:tcBorders>
          </w:tcPr>
          <w:p w14:paraId="773DCCEA" w14:textId="77777777"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Descrição</w:t>
            </w:r>
          </w:p>
        </w:tc>
        <w:tc>
          <w:tcPr>
            <w:tcW w:w="2835" w:type="dxa"/>
            <w:tcBorders>
              <w:top w:val="single" w:sz="2" w:space="0" w:color="000000"/>
              <w:left w:val="single" w:sz="2" w:space="0" w:color="000000"/>
              <w:bottom w:val="single" w:sz="2" w:space="0" w:color="000000"/>
              <w:right w:val="single" w:sz="2" w:space="0" w:color="000000"/>
            </w:tcBorders>
          </w:tcPr>
          <w:p w14:paraId="18EB2B44" w14:textId="40D6D331"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Autor(es)</w:t>
            </w:r>
          </w:p>
        </w:tc>
      </w:tr>
      <w:tr w:rsidR="0073700E" w:rsidRPr="002D3338" w14:paraId="7CE4D126" w14:textId="162BF70F" w:rsidTr="0073700E">
        <w:tc>
          <w:tcPr>
            <w:tcW w:w="1440" w:type="dxa"/>
            <w:tcBorders>
              <w:left w:val="single" w:sz="2" w:space="0" w:color="000000"/>
              <w:bottom w:val="single" w:sz="2" w:space="0" w:color="000000"/>
            </w:tcBorders>
          </w:tcPr>
          <w:p w14:paraId="1D0208FD" w14:textId="77777777" w:rsidR="0073700E" w:rsidRPr="002D3338" w:rsidRDefault="0073700E" w:rsidP="00111E80">
            <w:pPr>
              <w:pStyle w:val="RUPTabela"/>
              <w:snapToGrid w:val="0"/>
              <w:jc w:val="both"/>
              <w:rPr>
                <w:rFonts w:ascii="Times New Roman" w:hAnsi="Times New Roman" w:cs="Times New Roman"/>
                <w:b/>
                <w:bCs/>
                <w:color w:val="0432FF"/>
                <w:lang w:val="pt-BR"/>
              </w:rPr>
            </w:pPr>
          </w:p>
        </w:tc>
        <w:tc>
          <w:tcPr>
            <w:tcW w:w="840" w:type="dxa"/>
            <w:tcBorders>
              <w:left w:val="single" w:sz="2" w:space="0" w:color="000000"/>
              <w:bottom w:val="single" w:sz="2" w:space="0" w:color="000000"/>
            </w:tcBorders>
          </w:tcPr>
          <w:p w14:paraId="721F9245"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403B6265"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413A83F3"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6EFACF50" w14:textId="51E266CF" w:rsidTr="0073700E">
        <w:tc>
          <w:tcPr>
            <w:tcW w:w="1440" w:type="dxa"/>
            <w:tcBorders>
              <w:left w:val="single" w:sz="2" w:space="0" w:color="000000"/>
              <w:bottom w:val="single" w:sz="2" w:space="0" w:color="000000"/>
            </w:tcBorders>
          </w:tcPr>
          <w:p w14:paraId="713890C5" w14:textId="77777777" w:rsidR="0073700E" w:rsidRPr="002D3338" w:rsidRDefault="0073700E" w:rsidP="00111E80">
            <w:pPr>
              <w:pStyle w:val="RUPTabela"/>
              <w:snapToGrid w:val="0"/>
              <w:jc w:val="both"/>
              <w:rPr>
                <w:rFonts w:ascii="Times New Roman" w:hAnsi="Times New Roman" w:cs="Times New Roman"/>
                <w:color w:val="0432FF"/>
                <w:lang w:val="pt-BR"/>
              </w:rPr>
            </w:pPr>
            <w:r w:rsidRPr="002D3338">
              <w:rPr>
                <w:rFonts w:ascii="Times New Roman" w:hAnsi="Times New Roman" w:cs="Times New Roman"/>
                <w:color w:val="0432FF"/>
                <w:lang w:val="pt-BR"/>
              </w:rPr>
              <w:t xml:space="preserve"> </w:t>
            </w:r>
          </w:p>
        </w:tc>
        <w:tc>
          <w:tcPr>
            <w:tcW w:w="840" w:type="dxa"/>
            <w:tcBorders>
              <w:left w:val="single" w:sz="2" w:space="0" w:color="000000"/>
              <w:bottom w:val="single" w:sz="2" w:space="0" w:color="000000"/>
            </w:tcBorders>
          </w:tcPr>
          <w:p w14:paraId="2216BA0C"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5CEC282A"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6ACDA9DF"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6DFB20B1" w14:textId="05FA97E3" w:rsidTr="0073700E">
        <w:tc>
          <w:tcPr>
            <w:tcW w:w="1440" w:type="dxa"/>
            <w:tcBorders>
              <w:left w:val="single" w:sz="2" w:space="0" w:color="000000"/>
              <w:bottom w:val="single" w:sz="2" w:space="0" w:color="000000"/>
            </w:tcBorders>
          </w:tcPr>
          <w:p w14:paraId="26F02148"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840" w:type="dxa"/>
            <w:tcBorders>
              <w:left w:val="single" w:sz="2" w:space="0" w:color="000000"/>
              <w:bottom w:val="single" w:sz="2" w:space="0" w:color="000000"/>
            </w:tcBorders>
          </w:tcPr>
          <w:p w14:paraId="65398C50"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6BC8CC00"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11470E45"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150B6F3F" w14:textId="481BA760" w:rsidTr="0073700E">
        <w:tc>
          <w:tcPr>
            <w:tcW w:w="1440" w:type="dxa"/>
            <w:tcBorders>
              <w:left w:val="single" w:sz="2" w:space="0" w:color="000000"/>
              <w:bottom w:val="single" w:sz="2" w:space="0" w:color="000000"/>
            </w:tcBorders>
          </w:tcPr>
          <w:p w14:paraId="562205E9"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840" w:type="dxa"/>
            <w:tcBorders>
              <w:left w:val="single" w:sz="2" w:space="0" w:color="000000"/>
              <w:bottom w:val="single" w:sz="2" w:space="0" w:color="000000"/>
            </w:tcBorders>
          </w:tcPr>
          <w:p w14:paraId="72498CCA"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0AAB16B9"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60937C11" w14:textId="77777777" w:rsidR="0073700E" w:rsidRPr="002D3338" w:rsidRDefault="0073700E" w:rsidP="00111E80">
            <w:pPr>
              <w:pStyle w:val="RUPTabela"/>
              <w:snapToGrid w:val="0"/>
              <w:jc w:val="both"/>
              <w:rPr>
                <w:rFonts w:ascii="Times New Roman" w:hAnsi="Times New Roman" w:cs="Times New Roman"/>
                <w:color w:val="0432FF"/>
                <w:lang w:val="pt-BR"/>
              </w:rPr>
            </w:pPr>
          </w:p>
        </w:tc>
      </w:tr>
    </w:tbl>
    <w:p w14:paraId="72B779E8" w14:textId="77777777" w:rsidR="00A306A3" w:rsidRPr="002D3338" w:rsidRDefault="00A306A3" w:rsidP="00111E80">
      <w:pPr>
        <w:pStyle w:val="Ttulo1"/>
        <w:jc w:val="both"/>
        <w:rPr>
          <w:rFonts w:cs="Times New Roman"/>
          <w:sz w:val="20"/>
          <w:szCs w:val="20"/>
        </w:rPr>
      </w:pPr>
    </w:p>
    <w:p w14:paraId="5FBDFE2D" w14:textId="52F2E87A" w:rsidR="00A306A3" w:rsidRPr="002D3338" w:rsidRDefault="00E17B3C" w:rsidP="00111E80">
      <w:pPr>
        <w:pStyle w:val="Ttulo1"/>
        <w:jc w:val="both"/>
        <w:rPr>
          <w:rFonts w:cs="Times New Roman"/>
          <w:b/>
          <w:bCs/>
          <w:i/>
          <w:iCs/>
          <w:color w:val="C00000"/>
          <w:lang w:val="pt-BR"/>
        </w:rPr>
      </w:pPr>
      <w:r w:rsidRPr="002D3338">
        <w:rPr>
          <w:rFonts w:cs="Times New Roman"/>
          <w:b/>
          <w:bCs/>
          <w:i/>
          <w:iCs/>
          <w:color w:val="C00000"/>
          <w:lang w:val="pt-BR"/>
        </w:rPr>
        <w:t>Lembre-se que o alinhamento de documentos entre entregas Aprender3 e G</w:t>
      </w:r>
      <w:r w:rsidR="00CA4039">
        <w:rPr>
          <w:rFonts w:cs="Times New Roman"/>
          <w:b/>
          <w:bCs/>
          <w:i/>
          <w:iCs/>
          <w:color w:val="C00000"/>
          <w:lang w:val="pt-BR"/>
        </w:rPr>
        <w:t>i</w:t>
      </w:r>
      <w:r w:rsidRPr="002D3338">
        <w:rPr>
          <w:rFonts w:cs="Times New Roman"/>
          <w:b/>
          <w:bCs/>
          <w:i/>
          <w:iCs/>
          <w:color w:val="C00000"/>
          <w:lang w:val="pt-BR"/>
        </w:rPr>
        <w:t>thub é da responsabilid</w:t>
      </w:r>
      <w:r w:rsidR="00CA4039">
        <w:rPr>
          <w:rFonts w:cs="Times New Roman"/>
          <w:b/>
          <w:bCs/>
          <w:i/>
          <w:iCs/>
          <w:color w:val="C00000"/>
          <w:lang w:val="pt-BR"/>
        </w:rPr>
        <w:t>ad</w:t>
      </w:r>
      <w:r w:rsidRPr="002D3338">
        <w:rPr>
          <w:rFonts w:cs="Times New Roman"/>
          <w:b/>
          <w:bCs/>
          <w:i/>
          <w:iCs/>
          <w:color w:val="C00000"/>
          <w:lang w:val="pt-BR"/>
        </w:rPr>
        <w:t>e da equip</w:t>
      </w:r>
      <w:r w:rsidR="0073700E" w:rsidRPr="002D3338">
        <w:rPr>
          <w:rFonts w:cs="Times New Roman"/>
          <w:b/>
          <w:bCs/>
          <w:i/>
          <w:iCs/>
          <w:color w:val="C00000"/>
          <w:lang w:val="pt-BR"/>
        </w:rPr>
        <w:t xml:space="preserve">e, assim como a atualização de documentos (versionamento). Esses itens são focos de observação dos monitores quando das suas auditorias aos repositórios da equipe. </w:t>
      </w:r>
    </w:p>
    <w:p w14:paraId="16CCDF50" w14:textId="77777777" w:rsidR="00A306A3" w:rsidRPr="002D3338" w:rsidRDefault="00A306A3" w:rsidP="00111E80">
      <w:pPr>
        <w:pStyle w:val="Ttulo1"/>
        <w:jc w:val="both"/>
        <w:rPr>
          <w:rFonts w:cs="Times New Roman"/>
          <w:b/>
          <w:bCs/>
          <w:i/>
          <w:iCs/>
          <w:color w:val="C00000"/>
        </w:rPr>
      </w:pPr>
    </w:p>
    <w:p w14:paraId="3F82FD53" w14:textId="36B13928" w:rsidR="00A306A3" w:rsidRPr="002D3338" w:rsidRDefault="0073700E" w:rsidP="00111E80">
      <w:pPr>
        <w:pStyle w:val="Ttulo1"/>
        <w:pageBreakBefore/>
        <w:jc w:val="both"/>
        <w:rPr>
          <w:rFonts w:cs="Times New Roman"/>
          <w:b/>
        </w:rPr>
      </w:pPr>
      <w:r w:rsidRPr="002D3338">
        <w:rPr>
          <w:rFonts w:cs="Times New Roman"/>
          <w:b/>
        </w:rPr>
        <w:lastRenderedPageBreak/>
        <w:t>S</w:t>
      </w:r>
      <w:r w:rsidR="00A306A3" w:rsidRPr="002D3338">
        <w:rPr>
          <w:rFonts w:cs="Times New Roman"/>
          <w:b/>
        </w:rPr>
        <w:t>umário</w:t>
      </w:r>
    </w:p>
    <w:p w14:paraId="1F3D3910" w14:textId="77777777" w:rsidR="00A306A3" w:rsidRPr="002D3338" w:rsidRDefault="00A306A3" w:rsidP="00111E80">
      <w:pPr>
        <w:jc w:val="both"/>
        <w:rPr>
          <w:b/>
        </w:rPr>
        <w:sectPr w:rsidR="00A306A3" w:rsidRPr="002D3338" w:rsidSect="00CC540C">
          <w:headerReference w:type="even" r:id="rId16"/>
          <w:headerReference w:type="default" r:id="rId17"/>
          <w:footerReference w:type="default" r:id="rId18"/>
          <w:headerReference w:type="first" r:id="rId19"/>
          <w:footerReference w:type="first" r:id="rId20"/>
          <w:footnotePr>
            <w:pos w:val="beneathText"/>
          </w:footnotePr>
          <w:pgSz w:w="11905" w:h="16837"/>
          <w:pgMar w:top="1440" w:right="1440" w:bottom="1440" w:left="1440" w:header="720" w:footer="720" w:gutter="0"/>
          <w:cols w:space="720"/>
          <w:docGrid w:linePitch="326"/>
        </w:sectPr>
      </w:pPr>
    </w:p>
    <w:p w14:paraId="064A4062" w14:textId="174258A3" w:rsidR="00CA4039" w:rsidRPr="00CA4039" w:rsidRDefault="00A306A3">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r w:rsidRPr="00CA4039">
        <w:rPr>
          <w:i w:val="0"/>
          <w:iCs w:val="0"/>
          <w:sz w:val="24"/>
          <w:szCs w:val="24"/>
        </w:rPr>
        <w:fldChar w:fldCharType="begin"/>
      </w:r>
      <w:r w:rsidRPr="00CA4039">
        <w:rPr>
          <w:i w:val="0"/>
          <w:iCs w:val="0"/>
          <w:sz w:val="24"/>
          <w:szCs w:val="24"/>
        </w:rPr>
        <w:instrText xml:space="preserve"> TOC \o "1-3" \h \z \u </w:instrText>
      </w:r>
      <w:r w:rsidRPr="00CA4039">
        <w:rPr>
          <w:i w:val="0"/>
          <w:iCs w:val="0"/>
          <w:sz w:val="24"/>
          <w:szCs w:val="24"/>
        </w:rPr>
        <w:fldChar w:fldCharType="separate"/>
      </w:r>
      <w:hyperlink w:anchor="_Toc228028886" w:history="1">
        <w:r w:rsidR="00CA4039" w:rsidRPr="00CA4039">
          <w:rPr>
            <w:rStyle w:val="Hyperlink"/>
            <w:noProof/>
            <w:sz w:val="24"/>
            <w:szCs w:val="24"/>
          </w:rPr>
          <w:t>1</w:t>
        </w:r>
        <w:r w:rsidR="00CA4039" w:rsidRPr="00CA4039">
          <w:rPr>
            <w:rFonts w:asciiTheme="minorHAnsi" w:eastAsiaTheme="minorEastAsia" w:hAnsiTheme="minorHAnsi" w:cstheme="minorBidi"/>
            <w:b w:val="0"/>
            <w:bCs w:val="0"/>
            <w:i w:val="0"/>
            <w:iCs w:val="0"/>
            <w:noProof/>
            <w:kern w:val="2"/>
            <w:sz w:val="24"/>
            <w:szCs w:val="24"/>
            <w14:ligatures w14:val="standardContextual"/>
          </w:rPr>
          <w:tab/>
        </w:r>
        <w:r w:rsidR="00CA4039" w:rsidRPr="00CA4039">
          <w:rPr>
            <w:rStyle w:val="Hyperlink"/>
            <w:noProof/>
            <w:sz w:val="24"/>
            <w:szCs w:val="24"/>
          </w:rPr>
          <w:t>Introdução</w:t>
        </w:r>
        <w:r w:rsidR="00CA4039" w:rsidRPr="00CA4039">
          <w:rPr>
            <w:noProof/>
            <w:webHidden/>
            <w:sz w:val="24"/>
            <w:szCs w:val="24"/>
          </w:rPr>
          <w:tab/>
        </w:r>
        <w:r w:rsidR="00CA4039" w:rsidRPr="00CA4039">
          <w:rPr>
            <w:noProof/>
            <w:webHidden/>
            <w:sz w:val="24"/>
            <w:szCs w:val="24"/>
          </w:rPr>
          <w:fldChar w:fldCharType="begin"/>
        </w:r>
        <w:r w:rsidR="00CA4039" w:rsidRPr="00CA4039">
          <w:rPr>
            <w:noProof/>
            <w:webHidden/>
            <w:sz w:val="24"/>
            <w:szCs w:val="24"/>
          </w:rPr>
          <w:instrText xml:space="preserve"> PAGEREF _Toc228028886 \h </w:instrText>
        </w:r>
        <w:r w:rsidR="00CA4039" w:rsidRPr="00CA4039">
          <w:rPr>
            <w:noProof/>
            <w:webHidden/>
            <w:sz w:val="24"/>
            <w:szCs w:val="24"/>
          </w:rPr>
        </w:r>
        <w:r w:rsidR="00CA4039" w:rsidRPr="00CA4039">
          <w:rPr>
            <w:noProof/>
            <w:webHidden/>
            <w:sz w:val="24"/>
            <w:szCs w:val="24"/>
          </w:rPr>
          <w:fldChar w:fldCharType="separate"/>
        </w:r>
        <w:r w:rsidR="00CA4039" w:rsidRPr="00CA4039">
          <w:rPr>
            <w:noProof/>
            <w:webHidden/>
            <w:sz w:val="24"/>
            <w:szCs w:val="24"/>
          </w:rPr>
          <w:t>4</w:t>
        </w:r>
        <w:r w:rsidR="00CA4039" w:rsidRPr="00CA4039">
          <w:rPr>
            <w:noProof/>
            <w:webHidden/>
            <w:sz w:val="24"/>
            <w:szCs w:val="24"/>
          </w:rPr>
          <w:fldChar w:fldCharType="end"/>
        </w:r>
      </w:hyperlink>
    </w:p>
    <w:p w14:paraId="6994B0A3" w14:textId="63D4490B"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87" w:history="1">
        <w:r w:rsidRPr="00CA4039">
          <w:rPr>
            <w:rStyle w:val="Hyperlink"/>
            <w:noProof/>
            <w:szCs w:val="24"/>
          </w:rPr>
          <w:t>1.1</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Propósito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_Toc228028887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08495089" w14:textId="2CA04C17"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88" w:history="1">
        <w:r w:rsidRPr="00CA4039">
          <w:rPr>
            <w:rStyle w:val="Hyperlink"/>
            <w:noProof/>
            <w:szCs w:val="24"/>
          </w:rPr>
          <w:t>1.2</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Escopo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_Toc228028888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7FA339C9" w14:textId="714277B4" w:rsidR="00CA4039" w:rsidRPr="00CA4039" w:rsidRDefault="00CA4039">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hyperlink w:anchor="_Toc228028889" w:history="1">
        <w:r w:rsidRPr="00CA4039">
          <w:rPr>
            <w:rStyle w:val="Hyperlink"/>
            <w:noProof/>
            <w:sz w:val="24"/>
            <w:szCs w:val="24"/>
          </w:rPr>
          <w:t>2</w:t>
        </w:r>
        <w:r w:rsidRPr="00CA4039">
          <w:rPr>
            <w:rFonts w:asciiTheme="minorHAnsi" w:eastAsiaTheme="minorEastAsia" w:hAnsiTheme="minorHAnsi" w:cstheme="minorBidi"/>
            <w:b w:val="0"/>
            <w:bCs w:val="0"/>
            <w:i w:val="0"/>
            <w:iCs w:val="0"/>
            <w:noProof/>
            <w:kern w:val="2"/>
            <w:sz w:val="24"/>
            <w:szCs w:val="24"/>
            <w14:ligatures w14:val="standardContextual"/>
          </w:rPr>
          <w:tab/>
        </w:r>
        <w:r w:rsidRPr="00CA4039">
          <w:rPr>
            <w:rStyle w:val="Hyperlink"/>
            <w:noProof/>
            <w:sz w:val="24"/>
            <w:szCs w:val="24"/>
          </w:rPr>
          <w:t>Representação Arquitetural</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_Toc228028889 \h </w:instrText>
        </w:r>
        <w:r w:rsidRPr="00CA4039">
          <w:rPr>
            <w:noProof/>
            <w:webHidden/>
            <w:sz w:val="24"/>
            <w:szCs w:val="24"/>
          </w:rPr>
        </w:r>
        <w:r w:rsidRPr="00CA4039">
          <w:rPr>
            <w:noProof/>
            <w:webHidden/>
            <w:sz w:val="24"/>
            <w:szCs w:val="24"/>
          </w:rPr>
          <w:fldChar w:fldCharType="separate"/>
        </w:r>
        <w:r w:rsidRPr="00CA4039">
          <w:rPr>
            <w:noProof/>
            <w:webHidden/>
            <w:sz w:val="24"/>
            <w:szCs w:val="24"/>
          </w:rPr>
          <w:t>4</w:t>
        </w:r>
        <w:r w:rsidRPr="00CA4039">
          <w:rPr>
            <w:noProof/>
            <w:webHidden/>
            <w:sz w:val="24"/>
            <w:szCs w:val="24"/>
          </w:rPr>
          <w:fldChar w:fldCharType="end"/>
        </w:r>
      </w:hyperlink>
    </w:p>
    <w:p w14:paraId="33ECBFB1" w14:textId="2EFA24C8"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0" w:history="1">
        <w:r w:rsidRPr="00CA4039">
          <w:rPr>
            <w:rStyle w:val="Hyperlink"/>
            <w:noProof/>
            <w:szCs w:val="24"/>
          </w:rPr>
          <w:t>2.1</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Definições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_Toc228028890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1C82C3E4" w14:textId="3D30E633"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1" w:history="1">
        <w:r w:rsidRPr="00CA4039">
          <w:rPr>
            <w:rStyle w:val="Hyperlink"/>
            <w:noProof/>
            <w:szCs w:val="24"/>
          </w:rPr>
          <w:t>2.2</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Justifique sua escolha.</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_Toc228028891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5FA1CC75" w14:textId="3CC9546E"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2" w:history="1">
        <w:r w:rsidRPr="00CA4039">
          <w:rPr>
            <w:rStyle w:val="Hyperlink"/>
            <w:noProof/>
            <w:szCs w:val="24"/>
          </w:rPr>
          <w:t>2.3</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Detalhamento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_Toc228028892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5D2D7B0B" w14:textId="59B63190"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3" w:history="1">
        <w:r w:rsidRPr="00CA4039">
          <w:rPr>
            <w:rStyle w:val="Hyperlink"/>
            <w:noProof/>
            <w:szCs w:val="24"/>
          </w:rPr>
          <w:t>2.4</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Metas e restrições arquiteturais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_Toc228028893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34D64D55" w14:textId="183589E6"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4" w:history="1">
        <w:r w:rsidRPr="00CA4039">
          <w:rPr>
            <w:rStyle w:val="Hyperlink"/>
            <w:noProof/>
            <w:szCs w:val="24"/>
          </w:rPr>
          <w:t>2.5</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Visões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_Toc228028894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1C6184C8" w14:textId="3AB794F7"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5" w:history="1">
        <w:r w:rsidRPr="00CA4039">
          <w:rPr>
            <w:rStyle w:val="Hyperlink"/>
            <w:noProof/>
          </w:rPr>
          <w:t>2.5.1</w:t>
        </w:r>
        <w:r w:rsidRPr="00CA4039">
          <w:rPr>
            <w:rFonts w:asciiTheme="minorHAnsi" w:eastAsiaTheme="minorEastAsia" w:hAnsiTheme="minorHAnsi" w:cstheme="minorBidi"/>
            <w:noProof/>
            <w:kern w:val="2"/>
            <w14:ligatures w14:val="standardContextual"/>
          </w:rPr>
          <w:tab/>
        </w:r>
        <w:r w:rsidRPr="00CA4039">
          <w:rPr>
            <w:rStyle w:val="Hyperlink"/>
            <w:noProof/>
          </w:rPr>
          <w:t>Visão uso</w:t>
        </w:r>
        <w:r w:rsidRPr="00CA4039">
          <w:rPr>
            <w:noProof/>
            <w:webHidden/>
          </w:rPr>
          <w:tab/>
        </w:r>
        <w:r w:rsidRPr="00CA4039">
          <w:rPr>
            <w:noProof/>
            <w:webHidden/>
          </w:rPr>
          <w:fldChar w:fldCharType="begin"/>
        </w:r>
        <w:r w:rsidRPr="00CA4039">
          <w:rPr>
            <w:noProof/>
            <w:webHidden/>
          </w:rPr>
          <w:instrText xml:space="preserve"> PAGEREF _Toc228028895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642FAA65" w14:textId="733E3B25"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6" w:history="1">
        <w:r w:rsidRPr="00CA4039">
          <w:rPr>
            <w:rStyle w:val="Hyperlink"/>
            <w:noProof/>
          </w:rPr>
          <w:t>2.5.2</w:t>
        </w:r>
        <w:r w:rsidRPr="00CA4039">
          <w:rPr>
            <w:rFonts w:asciiTheme="minorHAnsi" w:eastAsiaTheme="minorEastAsia" w:hAnsiTheme="minorHAnsi" w:cstheme="minorBidi"/>
            <w:noProof/>
            <w:kern w:val="2"/>
            <w14:ligatures w14:val="standardContextual"/>
          </w:rPr>
          <w:tab/>
        </w:r>
        <w:r w:rsidRPr="00CA4039">
          <w:rPr>
            <w:rStyle w:val="Hyperlink"/>
            <w:noProof/>
          </w:rPr>
          <w:t>Visão de organização lógica</w:t>
        </w:r>
        <w:r w:rsidRPr="00CA4039">
          <w:rPr>
            <w:noProof/>
            <w:webHidden/>
          </w:rPr>
          <w:tab/>
        </w:r>
        <w:r w:rsidRPr="00CA4039">
          <w:rPr>
            <w:noProof/>
            <w:webHidden/>
          </w:rPr>
          <w:fldChar w:fldCharType="begin"/>
        </w:r>
        <w:r w:rsidRPr="00CA4039">
          <w:rPr>
            <w:noProof/>
            <w:webHidden/>
          </w:rPr>
          <w:instrText xml:space="preserve"> PAGEREF _Toc228028896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13A8D84F" w14:textId="236843B2"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7" w:history="1">
        <w:r w:rsidRPr="00CA4039">
          <w:rPr>
            <w:rStyle w:val="Hyperlink"/>
            <w:noProof/>
          </w:rPr>
          <w:t>2.5.3</w:t>
        </w:r>
        <w:r w:rsidRPr="00CA4039">
          <w:rPr>
            <w:rFonts w:asciiTheme="minorHAnsi" w:eastAsiaTheme="minorEastAsia" w:hAnsiTheme="minorHAnsi" w:cstheme="minorBidi"/>
            <w:noProof/>
            <w:kern w:val="2"/>
            <w14:ligatures w14:val="standardContextual"/>
          </w:rPr>
          <w:tab/>
        </w:r>
        <w:r w:rsidRPr="00CA4039">
          <w:rPr>
            <w:rStyle w:val="Hyperlink"/>
            <w:noProof/>
          </w:rPr>
          <w:t>Visão strutural</w:t>
        </w:r>
        <w:r w:rsidRPr="00CA4039">
          <w:rPr>
            <w:noProof/>
            <w:webHidden/>
          </w:rPr>
          <w:tab/>
        </w:r>
        <w:r w:rsidRPr="00CA4039">
          <w:rPr>
            <w:noProof/>
            <w:webHidden/>
          </w:rPr>
          <w:fldChar w:fldCharType="begin"/>
        </w:r>
        <w:r w:rsidRPr="00CA4039">
          <w:rPr>
            <w:noProof/>
            <w:webHidden/>
          </w:rPr>
          <w:instrText xml:space="preserve"> PAGEREF _Toc228028897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4F7F0C97" w14:textId="142A4F4C"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8" w:history="1">
        <w:r w:rsidRPr="00CA4039">
          <w:rPr>
            <w:rStyle w:val="Hyperlink"/>
            <w:noProof/>
            <w:szCs w:val="24"/>
          </w:rPr>
          <w:t>2.6</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Visão de Implantação</w:t>
        </w:r>
        <w:r w:rsidRPr="00CA4039">
          <w:rPr>
            <w:rStyle w:val="Hyperlink"/>
            <w:noProof/>
            <w:szCs w:val="24"/>
            <w:lang w:val="pt-BR"/>
          </w:rPr>
          <w:t xml:space="preserve"> &lt;relembrem o material da Profa. Milene Serrano&gt;</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_Toc228028898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5812D80B" w14:textId="087AC308"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9" w:history="1">
        <w:r w:rsidRPr="00CA4039">
          <w:rPr>
            <w:rStyle w:val="Hyperlink"/>
            <w:noProof/>
            <w:szCs w:val="24"/>
          </w:rPr>
          <w:t>2.7</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Restrições adicionais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_Toc228028899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65F6FA02" w14:textId="456438C2" w:rsidR="00CA4039" w:rsidRPr="00CA4039" w:rsidRDefault="00CA4039">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hyperlink w:anchor="_Toc228028900" w:history="1">
        <w:r w:rsidRPr="00CA4039">
          <w:rPr>
            <w:rStyle w:val="Hyperlink"/>
            <w:noProof/>
            <w:sz w:val="24"/>
            <w:szCs w:val="24"/>
            <w:lang w:val="en-US"/>
          </w:rPr>
          <w:t>3</w:t>
        </w:r>
        <w:r w:rsidRPr="00CA4039">
          <w:rPr>
            <w:rFonts w:asciiTheme="minorHAnsi" w:eastAsiaTheme="minorEastAsia" w:hAnsiTheme="minorHAnsi" w:cstheme="minorBidi"/>
            <w:b w:val="0"/>
            <w:bCs w:val="0"/>
            <w:i w:val="0"/>
            <w:iCs w:val="0"/>
            <w:noProof/>
            <w:kern w:val="2"/>
            <w:sz w:val="24"/>
            <w:szCs w:val="24"/>
            <w14:ligatures w14:val="standardContextual"/>
          </w:rPr>
          <w:tab/>
        </w:r>
        <w:r w:rsidRPr="00CA4039">
          <w:rPr>
            <w:rStyle w:val="Hyperlink"/>
            <w:noProof/>
            <w:sz w:val="24"/>
            <w:szCs w:val="24"/>
            <w:lang w:val="en-US"/>
          </w:rPr>
          <w:t>Bibliografia</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_Toc228028900 \h </w:instrText>
        </w:r>
        <w:r w:rsidRPr="00CA4039">
          <w:rPr>
            <w:noProof/>
            <w:webHidden/>
            <w:sz w:val="24"/>
            <w:szCs w:val="24"/>
          </w:rPr>
        </w:r>
        <w:r w:rsidRPr="00CA4039">
          <w:rPr>
            <w:noProof/>
            <w:webHidden/>
            <w:sz w:val="24"/>
            <w:szCs w:val="24"/>
          </w:rPr>
          <w:fldChar w:fldCharType="separate"/>
        </w:r>
        <w:r w:rsidRPr="00CA4039">
          <w:rPr>
            <w:noProof/>
            <w:webHidden/>
            <w:sz w:val="24"/>
            <w:szCs w:val="24"/>
          </w:rPr>
          <w:t>6</w:t>
        </w:r>
        <w:r w:rsidRPr="00CA4039">
          <w:rPr>
            <w:noProof/>
            <w:webHidden/>
            <w:sz w:val="24"/>
            <w:szCs w:val="24"/>
          </w:rPr>
          <w:fldChar w:fldCharType="end"/>
        </w:r>
      </w:hyperlink>
    </w:p>
    <w:p w14:paraId="5EBEAF55" w14:textId="4EE1FAAA" w:rsidR="00A306A3" w:rsidRPr="002D3338" w:rsidRDefault="00A306A3" w:rsidP="00111E80">
      <w:pPr>
        <w:pStyle w:val="TOC1"/>
        <w:tabs>
          <w:tab w:val="right" w:leader="dot" w:pos="9639"/>
        </w:tabs>
        <w:jc w:val="both"/>
        <w:sectPr w:rsidR="00A306A3" w:rsidRPr="002D3338" w:rsidSect="00CC540C">
          <w:headerReference w:type="even" r:id="rId21"/>
          <w:headerReference w:type="default" r:id="rId22"/>
          <w:footerReference w:type="even" r:id="rId23"/>
          <w:footerReference w:type="default" r:id="rId24"/>
          <w:headerReference w:type="first" r:id="rId25"/>
          <w:footerReference w:type="first" r:id="rId26"/>
          <w:footnotePr>
            <w:pos w:val="beneathText"/>
          </w:footnotePr>
          <w:type w:val="continuous"/>
          <w:pgSz w:w="11905" w:h="16837"/>
          <w:pgMar w:top="1440" w:right="1440" w:bottom="1440" w:left="1440" w:header="720" w:footer="720" w:gutter="0"/>
          <w:cols w:space="720"/>
          <w:docGrid w:linePitch="326"/>
        </w:sectPr>
      </w:pPr>
      <w:r w:rsidRPr="00CA4039">
        <w:rPr>
          <w:i w:val="0"/>
          <w:iCs w:val="0"/>
          <w:sz w:val="24"/>
          <w:szCs w:val="24"/>
        </w:rPr>
        <w:fldChar w:fldCharType="end"/>
      </w:r>
    </w:p>
    <w:p w14:paraId="545932A2" w14:textId="77777777" w:rsidR="00A306A3" w:rsidRPr="002D3338" w:rsidRDefault="00A306A3" w:rsidP="00111E80">
      <w:pPr>
        <w:tabs>
          <w:tab w:val="left" w:pos="480"/>
          <w:tab w:val="right" w:leader="dot" w:pos="9639"/>
        </w:tabs>
        <w:jc w:val="both"/>
        <w:rPr>
          <w:sz w:val="20"/>
        </w:rPr>
        <w:sectPr w:rsidR="00A306A3" w:rsidRPr="002D3338" w:rsidSect="00CC540C">
          <w:headerReference w:type="even" r:id="rId27"/>
          <w:headerReference w:type="default" r:id="rId28"/>
          <w:footerReference w:type="even" r:id="rId29"/>
          <w:footerReference w:type="default" r:id="rId30"/>
          <w:headerReference w:type="first" r:id="rId31"/>
          <w:footerReference w:type="first" r:id="rId32"/>
          <w:footnotePr>
            <w:pos w:val="beneathText"/>
          </w:footnotePr>
          <w:type w:val="continuous"/>
          <w:pgSz w:w="11905" w:h="16837"/>
          <w:pgMar w:top="1440" w:right="1440" w:bottom="1440" w:left="1440" w:header="720" w:footer="720" w:gutter="0"/>
          <w:cols w:space="720"/>
          <w:docGrid w:linePitch="326"/>
        </w:sectPr>
      </w:pPr>
    </w:p>
    <w:p w14:paraId="7CF85A1F" w14:textId="77777777" w:rsidR="00A306A3" w:rsidRPr="002D3338" w:rsidRDefault="00A306A3" w:rsidP="00111E80">
      <w:pPr>
        <w:tabs>
          <w:tab w:val="right" w:leader="dot" w:pos="9639"/>
        </w:tabs>
        <w:jc w:val="both"/>
        <w:sectPr w:rsidR="00A306A3" w:rsidRPr="002D3338" w:rsidSect="00CC540C">
          <w:headerReference w:type="even" r:id="rId33"/>
          <w:headerReference w:type="default" r:id="rId34"/>
          <w:footerReference w:type="even" r:id="rId35"/>
          <w:footerReference w:type="default" r:id="rId36"/>
          <w:headerReference w:type="first" r:id="rId37"/>
          <w:footerReference w:type="first" r:id="rId38"/>
          <w:footnotePr>
            <w:pos w:val="beneathText"/>
          </w:footnotePr>
          <w:type w:val="continuous"/>
          <w:pgSz w:w="11905" w:h="16837"/>
          <w:pgMar w:top="1440" w:right="1440" w:bottom="1440" w:left="1440" w:header="720" w:footer="720" w:gutter="0"/>
          <w:cols w:space="720"/>
          <w:docGrid w:linePitch="326"/>
        </w:sectPr>
      </w:pPr>
    </w:p>
    <w:p w14:paraId="1975F118" w14:textId="0BABC270" w:rsidR="008F4A09" w:rsidRPr="002D3338" w:rsidRDefault="00142AE5" w:rsidP="002D3338">
      <w:pPr>
        <w:pStyle w:val="Heading1"/>
      </w:pPr>
      <w:bookmarkStart w:id="0" w:name="_Toc228028886"/>
      <w:r w:rsidRPr="002D3338">
        <w:lastRenderedPageBreak/>
        <w:t>Introdução</w:t>
      </w:r>
      <w:bookmarkEnd w:id="0"/>
    </w:p>
    <w:p w14:paraId="2FCE5E0B" w14:textId="77777777" w:rsidR="00E704FE" w:rsidRPr="002D3338" w:rsidRDefault="00E704FE" w:rsidP="00111E80">
      <w:pPr>
        <w:jc w:val="both"/>
        <w:rPr>
          <w:i/>
          <w:iCs/>
          <w:color w:val="0432FF"/>
        </w:rPr>
      </w:pPr>
    </w:p>
    <w:p w14:paraId="1A742E8A" w14:textId="1D32D089" w:rsidR="00E704FE" w:rsidRPr="002D3338" w:rsidRDefault="00E704FE" w:rsidP="002D3338">
      <w:pPr>
        <w:pStyle w:val="Heading2"/>
      </w:pPr>
      <w:bookmarkStart w:id="1" w:name="_Toc228028887"/>
      <w:r w:rsidRPr="002D3338">
        <w:t>Propósito</w:t>
      </w:r>
      <w:bookmarkEnd w:id="1"/>
    </w:p>
    <w:p w14:paraId="0C2C7096" w14:textId="2CD8272E" w:rsidR="00142AE5" w:rsidRPr="002D3338" w:rsidRDefault="00142AE5" w:rsidP="00111E80">
      <w:pPr>
        <w:jc w:val="both"/>
        <w:rPr>
          <w:i/>
          <w:iCs/>
          <w:color w:val="0432FF"/>
        </w:rPr>
      </w:pPr>
      <w:r w:rsidRPr="002D3338">
        <w:rPr>
          <w:i/>
          <w:iCs/>
          <w:color w:val="0432FF"/>
        </w:rPr>
        <w:t xml:space="preserve">Este documento descreve a arquitetura do sistema sendo desenvolvido pelo grupo, na disciplina de MDS – Métodos de Desenvolvimento de </w:t>
      </w:r>
      <w:r w:rsidR="00146A6A" w:rsidRPr="002D3338">
        <w:rPr>
          <w:i/>
          <w:iCs/>
          <w:color w:val="0432FF"/>
          <w:lang w:val="pt-BR"/>
        </w:rPr>
        <w:t>Software</w:t>
      </w:r>
      <w:r w:rsidRPr="002D3338">
        <w:rPr>
          <w:i/>
          <w:iCs/>
          <w:color w:val="0432FF"/>
        </w:rPr>
        <w:t xml:space="preserve"> – edição do </w:t>
      </w:r>
      <w:r w:rsidR="00017021" w:rsidRPr="002D3338">
        <w:rPr>
          <w:i/>
          <w:iCs/>
          <w:color w:val="0432FF"/>
        </w:rPr>
        <w:t>primeiro</w:t>
      </w:r>
      <w:r w:rsidRPr="002D3338">
        <w:rPr>
          <w:i/>
          <w:iCs/>
          <w:color w:val="0432FF"/>
        </w:rPr>
        <w:t xml:space="preserve"> semestre de 202</w:t>
      </w:r>
      <w:r w:rsidR="0073700E" w:rsidRPr="002D3338">
        <w:rPr>
          <w:i/>
          <w:iCs/>
          <w:color w:val="0432FF"/>
        </w:rPr>
        <w:t>6,</w:t>
      </w:r>
      <w:r w:rsidR="00934305" w:rsidRPr="002D3338">
        <w:rPr>
          <w:i/>
          <w:iCs/>
          <w:color w:val="0432FF"/>
        </w:rPr>
        <w:t xml:space="preserve"> para o sistema</w:t>
      </w:r>
      <w:r w:rsidRPr="002D3338">
        <w:rPr>
          <w:i/>
          <w:iCs/>
          <w:color w:val="0432FF"/>
        </w:rPr>
        <w:t xml:space="preserve"> &lt;nome do sistema&gt;, a fim de fornecer uma visão abrangente do sistema para desenvolvedores, testador</w:t>
      </w:r>
      <w:r w:rsidR="00017021" w:rsidRPr="002D3338">
        <w:rPr>
          <w:i/>
          <w:iCs/>
          <w:color w:val="0432FF"/>
        </w:rPr>
        <w:t>e</w:t>
      </w:r>
      <w:r w:rsidRPr="002D3338">
        <w:rPr>
          <w:i/>
          <w:iCs/>
          <w:color w:val="0432FF"/>
        </w:rPr>
        <w:t>s e demais interessados</w:t>
      </w:r>
      <w:r w:rsidR="00934305" w:rsidRPr="002D3338">
        <w:rPr>
          <w:i/>
          <w:iCs/>
          <w:color w:val="0432FF"/>
        </w:rPr>
        <w:t xml:space="preserve"> em aspectos relacionados às tecnologias a serem usadas no desenvolvimento.</w:t>
      </w:r>
    </w:p>
    <w:p w14:paraId="31BF1BB3" w14:textId="77777777" w:rsidR="00E704FE" w:rsidRPr="002D3338" w:rsidRDefault="00E704FE" w:rsidP="00111E80">
      <w:pPr>
        <w:jc w:val="both"/>
        <w:rPr>
          <w:i/>
          <w:iCs/>
          <w:color w:val="0432FF"/>
        </w:rPr>
      </w:pPr>
    </w:p>
    <w:p w14:paraId="272EE46B" w14:textId="47EF9314" w:rsidR="00E704FE" w:rsidRPr="002D3338" w:rsidRDefault="00E704FE" w:rsidP="00111E80">
      <w:pPr>
        <w:pStyle w:val="Heading2"/>
        <w:rPr>
          <w:rFonts w:ascii="Times New Roman" w:hAnsi="Times New Roman"/>
          <w:color w:val="000000"/>
        </w:rPr>
      </w:pPr>
      <w:bookmarkStart w:id="2" w:name="_Toc228028888"/>
      <w:r w:rsidRPr="002D3338">
        <w:rPr>
          <w:rFonts w:ascii="Times New Roman" w:hAnsi="Times New Roman"/>
          <w:color w:val="000000"/>
        </w:rPr>
        <w:t>Escopo</w:t>
      </w:r>
      <w:bookmarkEnd w:id="2"/>
    </w:p>
    <w:p w14:paraId="421CCF2F" w14:textId="54086192" w:rsidR="00142AE5" w:rsidRPr="002D3338" w:rsidRDefault="00E704FE" w:rsidP="00111E80">
      <w:pPr>
        <w:jc w:val="both"/>
        <w:rPr>
          <w:i/>
          <w:iCs/>
          <w:color w:val="0432FF"/>
        </w:rPr>
      </w:pPr>
      <w:r w:rsidRPr="002D3338">
        <w:rPr>
          <w:i/>
          <w:iCs/>
          <w:color w:val="0432FF"/>
        </w:rPr>
        <w:t>O detalhamento do escopo se encontra no documento &lt;Nome do documento: Voces entregaram a declaração de escopo do produto&gt;</w:t>
      </w:r>
      <w:r w:rsidR="00017021" w:rsidRPr="002D3338">
        <w:rPr>
          <w:i/>
          <w:iCs/>
          <w:color w:val="0432FF"/>
        </w:rPr>
        <w:t xml:space="preserve"> juntamente com o documento de Visão do produto e do projeto</w:t>
      </w:r>
      <w:r w:rsidRPr="002D3338">
        <w:rPr>
          <w:i/>
          <w:iCs/>
          <w:color w:val="0432FF"/>
        </w:rPr>
        <w:t>. Porém, em linhas gerais o escopo do produto compreende &lt;resumo do escopo&gt;.</w:t>
      </w:r>
    </w:p>
    <w:p w14:paraId="0D4D349A" w14:textId="3238A6D2" w:rsidR="00142AE5" w:rsidRPr="002D3338" w:rsidRDefault="00142AE5" w:rsidP="00111E80">
      <w:pPr>
        <w:jc w:val="both"/>
      </w:pPr>
    </w:p>
    <w:p w14:paraId="5EB2A85F" w14:textId="15114114" w:rsidR="00E704FE" w:rsidRPr="002D3338" w:rsidRDefault="00E704FE" w:rsidP="00111E80">
      <w:pPr>
        <w:pStyle w:val="Heading1"/>
        <w:jc w:val="both"/>
        <w:rPr>
          <w:rFonts w:ascii="Times New Roman" w:hAnsi="Times New Roman"/>
          <w:sz w:val="24"/>
        </w:rPr>
      </w:pPr>
      <w:bookmarkStart w:id="3" w:name="_Toc228028889"/>
      <w:r w:rsidRPr="002D3338">
        <w:rPr>
          <w:rFonts w:ascii="Times New Roman" w:hAnsi="Times New Roman"/>
          <w:sz w:val="24"/>
        </w:rPr>
        <w:t>Representação Arquitetural</w:t>
      </w:r>
      <w:bookmarkEnd w:id="3"/>
    </w:p>
    <w:p w14:paraId="65464E64" w14:textId="77777777" w:rsidR="00E704FE" w:rsidRPr="002D3338" w:rsidRDefault="00E704FE" w:rsidP="00111E80">
      <w:pPr>
        <w:jc w:val="both"/>
      </w:pPr>
    </w:p>
    <w:p w14:paraId="1122AC24" w14:textId="1FE22E72" w:rsidR="00F112E4" w:rsidRPr="002D3338" w:rsidRDefault="00F112E4" w:rsidP="00111E80">
      <w:pPr>
        <w:pStyle w:val="Heading2"/>
        <w:rPr>
          <w:rFonts w:ascii="Times New Roman" w:hAnsi="Times New Roman"/>
        </w:rPr>
      </w:pPr>
      <w:bookmarkStart w:id="4" w:name="_Toc228028890"/>
      <w:r w:rsidRPr="002D3338">
        <w:rPr>
          <w:rFonts w:ascii="Times New Roman" w:hAnsi="Times New Roman"/>
        </w:rPr>
        <w:t>Definiç</w:t>
      </w:r>
      <w:r w:rsidR="00C0515C" w:rsidRPr="002D3338">
        <w:rPr>
          <w:rFonts w:ascii="Times New Roman" w:hAnsi="Times New Roman"/>
        </w:rPr>
        <w:t>ões</w:t>
      </w:r>
      <w:bookmarkEnd w:id="4"/>
    </w:p>
    <w:p w14:paraId="36440232" w14:textId="1F11747C" w:rsidR="00E704FE" w:rsidRPr="002D3338" w:rsidRDefault="00F112E4" w:rsidP="00111E80">
      <w:pPr>
        <w:jc w:val="both"/>
        <w:rPr>
          <w:i/>
          <w:iCs/>
          <w:color w:val="0432FF"/>
        </w:rPr>
      </w:pPr>
      <w:r w:rsidRPr="002D3338">
        <w:t xml:space="preserve">O sistema seguirá uma arquitetura </w:t>
      </w:r>
      <w:r w:rsidRPr="002D3338">
        <w:rPr>
          <w:i/>
          <w:iCs/>
          <w:color w:val="0432FF"/>
        </w:rPr>
        <w:t>&lt;nomeie</w:t>
      </w:r>
      <w:r w:rsidR="00111E80" w:rsidRPr="002D3338">
        <w:rPr>
          <w:i/>
          <w:iCs/>
          <w:color w:val="0432FF"/>
        </w:rPr>
        <w:t xml:space="preserve"> </w:t>
      </w:r>
      <w:r w:rsidRPr="002D3338">
        <w:rPr>
          <w:i/>
          <w:iCs/>
          <w:color w:val="0432FF"/>
        </w:rPr>
        <w:t xml:space="preserve">a decisão do grupo a respeito do estilo arquitetural escolhido </w:t>
      </w:r>
      <w:r w:rsidR="00C0515C" w:rsidRPr="002D3338">
        <w:rPr>
          <w:i/>
          <w:iCs/>
          <w:color w:val="0432FF"/>
        </w:rPr>
        <w:t>na</w:t>
      </w:r>
      <w:r w:rsidRPr="002D3338">
        <w:rPr>
          <w:i/>
          <w:iCs/>
          <w:color w:val="0432FF"/>
        </w:rPr>
        <w:t xml:space="preserve"> proposta de solução&gt;</w:t>
      </w:r>
    </w:p>
    <w:p w14:paraId="309F9425" w14:textId="77777777" w:rsidR="00C0515C" w:rsidRPr="002D3338" w:rsidRDefault="00C0515C" w:rsidP="00111E80">
      <w:pPr>
        <w:jc w:val="both"/>
      </w:pPr>
    </w:p>
    <w:p w14:paraId="0241C6DF" w14:textId="77777777" w:rsidR="00C0515C" w:rsidRPr="002D3338" w:rsidRDefault="00C0515C" w:rsidP="00111E80">
      <w:pPr>
        <w:pStyle w:val="Heading2"/>
        <w:rPr>
          <w:rFonts w:ascii="Times New Roman" w:hAnsi="Times New Roman"/>
        </w:rPr>
      </w:pPr>
      <w:bookmarkStart w:id="5" w:name="_Toc228028891"/>
      <w:r w:rsidRPr="002D3338">
        <w:rPr>
          <w:rFonts w:ascii="Times New Roman" w:hAnsi="Times New Roman"/>
          <w:b w:val="0"/>
        </w:rPr>
        <w:t>Justifique sua escolha.</w:t>
      </w:r>
      <w:bookmarkEnd w:id="5"/>
      <w:r w:rsidRPr="002D3338">
        <w:rPr>
          <w:rFonts w:ascii="Times New Roman" w:hAnsi="Times New Roman"/>
        </w:rPr>
        <w:t xml:space="preserve"> </w:t>
      </w:r>
    </w:p>
    <w:p w14:paraId="7ED84A7F" w14:textId="77777777" w:rsidR="00C15DFB" w:rsidRPr="002D3338" w:rsidRDefault="00C0515C" w:rsidP="00111E80">
      <w:pPr>
        <w:jc w:val="both"/>
        <w:rPr>
          <w:i/>
          <w:iCs/>
          <w:color w:val="0432FF"/>
        </w:rPr>
      </w:pPr>
      <w:r w:rsidRPr="002D3338">
        <w:t>&lt;</w:t>
      </w:r>
      <w:r w:rsidRPr="002D3338">
        <w:rPr>
          <w:i/>
          <w:iCs/>
          <w:color w:val="0432FF"/>
        </w:rPr>
        <w:t xml:space="preserve">A justificativa deve levar em conta o que for pertinente nos documentos Visão do produto e do projeto, e Declaração de escopo do produto, já entregues&gt;.  </w:t>
      </w:r>
    </w:p>
    <w:p w14:paraId="675135E9" w14:textId="026627C8" w:rsidR="00C0515C" w:rsidRPr="002D3338" w:rsidRDefault="00C0515C"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Esses documentos podem ser referenciados para evitar redundâncias, mas as partes deles usadas nas definições das arquiteturas devem ser ressaltadas</w:t>
      </w:r>
      <w:r w:rsidR="00017021" w:rsidRPr="002D3338">
        <w:rPr>
          <w:rFonts w:ascii="Times New Roman" w:hAnsi="Times New Roman" w:cs="Times New Roman"/>
          <w:i/>
          <w:iCs/>
          <w:color w:val="0432FF"/>
          <w:sz w:val="24"/>
          <w:szCs w:val="24"/>
        </w:rPr>
        <w:t>, nas referências usadas de forma inequívoca.</w:t>
      </w:r>
    </w:p>
    <w:p w14:paraId="26042C22" w14:textId="566C1242" w:rsidR="00F112E4" w:rsidRPr="002D3338" w:rsidRDefault="00F112E4" w:rsidP="00111E80">
      <w:pPr>
        <w:pStyle w:val="Heading2"/>
        <w:rPr>
          <w:rFonts w:ascii="Times New Roman" w:hAnsi="Times New Roman"/>
        </w:rPr>
      </w:pPr>
      <w:bookmarkStart w:id="6" w:name="_Toc228028892"/>
      <w:r w:rsidRPr="002D3338">
        <w:rPr>
          <w:rFonts w:ascii="Times New Roman" w:hAnsi="Times New Roman"/>
        </w:rPr>
        <w:t>Detalhamento</w:t>
      </w:r>
      <w:bookmarkEnd w:id="6"/>
    </w:p>
    <w:p w14:paraId="0B8A3DAB" w14:textId="77777777" w:rsidR="007821E6" w:rsidRPr="002D3338" w:rsidRDefault="003A7A72" w:rsidP="00111E80">
      <w:pPr>
        <w:jc w:val="both"/>
        <w:rPr>
          <w:i/>
          <w:iCs/>
          <w:color w:val="0432FF"/>
        </w:rPr>
      </w:pPr>
      <w:r w:rsidRPr="002D3338">
        <w:rPr>
          <w:i/>
          <w:iCs/>
          <w:color w:val="0432FF"/>
        </w:rPr>
        <w:t>&lt;</w:t>
      </w:r>
    </w:p>
    <w:p w14:paraId="640518AF" w14:textId="5420DB4F" w:rsidR="007821E6" w:rsidRPr="002D3338" w:rsidRDefault="00C15DFB" w:rsidP="007821E6">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Detalhe sua escolha, acrescentando uma figura esquemática que represente o estilo arquitetural escolhido</w:t>
      </w:r>
      <w:r w:rsidR="00934305" w:rsidRPr="002D3338">
        <w:rPr>
          <w:rFonts w:ascii="Times New Roman" w:hAnsi="Times New Roman" w:cs="Times New Roman"/>
          <w:i/>
          <w:iCs/>
          <w:color w:val="0432FF"/>
        </w:rPr>
        <w:t>.</w:t>
      </w:r>
      <w:r w:rsidR="007821E6" w:rsidRPr="002D3338">
        <w:rPr>
          <w:rFonts w:ascii="Times New Roman" w:hAnsi="Times New Roman" w:cs="Times New Roman"/>
          <w:i/>
          <w:iCs/>
          <w:color w:val="0432FF"/>
        </w:rPr>
        <w:t xml:space="preserve"> Na figura devem ficar claras as camadas da arquitetura, seus componentes principais, suas interfaces e seusconectores usados.</w:t>
      </w:r>
    </w:p>
    <w:p w14:paraId="78297DE0" w14:textId="6ACEEF90" w:rsidR="007821E6" w:rsidRPr="002D3338" w:rsidRDefault="007821E6" w:rsidP="007821E6">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Em seguida:</w:t>
      </w:r>
      <w:r w:rsidR="00934305" w:rsidRPr="002D3338">
        <w:rPr>
          <w:rFonts w:ascii="Times New Roman" w:hAnsi="Times New Roman" w:cs="Times New Roman"/>
          <w:i/>
          <w:iCs/>
          <w:color w:val="0432FF"/>
        </w:rPr>
        <w:br/>
        <w:t>I</w:t>
      </w:r>
      <w:r w:rsidR="00C15DFB" w:rsidRPr="002D3338">
        <w:rPr>
          <w:rFonts w:ascii="Times New Roman" w:hAnsi="Times New Roman" w:cs="Times New Roman"/>
          <w:i/>
          <w:iCs/>
          <w:color w:val="0432FF"/>
        </w:rPr>
        <w:t>nstancie os elementos do estilo</w:t>
      </w:r>
      <w:r w:rsidR="00934305" w:rsidRPr="002D3338">
        <w:rPr>
          <w:rFonts w:ascii="Times New Roman" w:hAnsi="Times New Roman" w:cs="Times New Roman"/>
          <w:i/>
          <w:iCs/>
          <w:color w:val="0432FF"/>
        </w:rPr>
        <w:t xml:space="preserve"> arquiterural</w:t>
      </w:r>
      <w:r w:rsidR="00C15DFB" w:rsidRPr="002D3338">
        <w:rPr>
          <w:rFonts w:ascii="Times New Roman" w:hAnsi="Times New Roman" w:cs="Times New Roman"/>
          <w:i/>
          <w:iCs/>
          <w:color w:val="0432FF"/>
        </w:rPr>
        <w:t xml:space="preserve">, conforme </w:t>
      </w:r>
      <w:r w:rsidR="003A7A72" w:rsidRPr="002D3338">
        <w:rPr>
          <w:rFonts w:ascii="Times New Roman" w:hAnsi="Times New Roman" w:cs="Times New Roman"/>
          <w:i/>
          <w:iCs/>
          <w:color w:val="0432FF"/>
        </w:rPr>
        <w:t>as suas escolhas para o sistema sendo desenvolvido pela equipe</w:t>
      </w:r>
      <w:r w:rsidRPr="002D3338">
        <w:rPr>
          <w:rFonts w:ascii="Times New Roman" w:hAnsi="Times New Roman" w:cs="Times New Roman"/>
          <w:i/>
          <w:iCs/>
          <w:color w:val="0432FF"/>
        </w:rPr>
        <w:t>.</w:t>
      </w:r>
    </w:p>
    <w:p w14:paraId="31C741E3" w14:textId="34E86CAE" w:rsidR="003A7A72" w:rsidRPr="002D3338" w:rsidRDefault="007821E6" w:rsidP="00111E80">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Ao final em , explique e justifique as responsabilidades de cada um dos elementos da figura indicando porque eles existem quais os seus papeis no funcionamento do sofware (responsabilidades) e, caso pertinente (interfaces,) as suas regras de uso (requisitos de uso pelos componente que conectam (entradas, esperadas, saídas produzidas, necessidades da interface para funcionar adequadamente</w:t>
      </w:r>
      <w:r w:rsidR="003A7A72" w:rsidRPr="002D3338">
        <w:rPr>
          <w:rFonts w:ascii="Times New Roman" w:hAnsi="Times New Roman" w:cs="Times New Roman"/>
          <w:i/>
          <w:iCs/>
          <w:color w:val="0432FF"/>
        </w:rPr>
        <w:t>&gt;.</w:t>
      </w:r>
      <w:r w:rsidR="00934305" w:rsidRPr="002D3338">
        <w:rPr>
          <w:rFonts w:ascii="Times New Roman" w:hAnsi="Times New Roman" w:cs="Times New Roman"/>
          <w:i/>
          <w:iCs/>
          <w:color w:val="0432FF"/>
        </w:rPr>
        <w:t xml:space="preserve"> </w:t>
      </w:r>
    </w:p>
    <w:p w14:paraId="1DCD44AB" w14:textId="39BD0523" w:rsidR="003A7A72" w:rsidRPr="002D3338" w:rsidRDefault="003A7A72" w:rsidP="00111E80">
      <w:pPr>
        <w:pStyle w:val="Heading2"/>
        <w:rPr>
          <w:rFonts w:ascii="Times New Roman" w:hAnsi="Times New Roman"/>
        </w:rPr>
      </w:pPr>
      <w:bookmarkStart w:id="7" w:name="_Toc228028893"/>
      <w:r w:rsidRPr="002D3338">
        <w:rPr>
          <w:rFonts w:ascii="Times New Roman" w:hAnsi="Times New Roman"/>
        </w:rPr>
        <w:t>Metas e restrições arquiteturais</w:t>
      </w:r>
      <w:bookmarkEnd w:id="7"/>
    </w:p>
    <w:p w14:paraId="1B124B51" w14:textId="692FB4E6" w:rsidR="003A7A72" w:rsidRPr="002D3338" w:rsidRDefault="00934305" w:rsidP="00111E80">
      <w:pPr>
        <w:jc w:val="both"/>
        <w:rPr>
          <w:i/>
          <w:iCs/>
          <w:color w:val="0432FF"/>
        </w:rPr>
      </w:pPr>
      <w:r w:rsidRPr="002D3338">
        <w:rPr>
          <w:i/>
          <w:iCs/>
          <w:color w:val="0432FF"/>
        </w:rPr>
        <w:t>Idntifique</w:t>
      </w:r>
      <w:r w:rsidR="007821E6" w:rsidRPr="002D3338">
        <w:rPr>
          <w:i/>
          <w:iCs/>
          <w:color w:val="0432FF"/>
        </w:rPr>
        <w:t>,</w:t>
      </w:r>
      <w:r w:rsidRPr="002D3338">
        <w:rPr>
          <w:i/>
          <w:iCs/>
          <w:color w:val="0432FF"/>
        </w:rPr>
        <w:t xml:space="preserve"> se existirem</w:t>
      </w:r>
      <w:r w:rsidR="007821E6" w:rsidRPr="002D3338">
        <w:rPr>
          <w:i/>
          <w:iCs/>
          <w:color w:val="0432FF"/>
        </w:rPr>
        <w:t>, metas e/ou restriçoes de funcionamento</w:t>
      </w:r>
      <w:r w:rsidRPr="002D3338">
        <w:rPr>
          <w:i/>
          <w:iCs/>
          <w:color w:val="0432FF"/>
        </w:rPr>
        <w:t>.</w:t>
      </w:r>
      <w:r w:rsidR="003A7A72" w:rsidRPr="002D3338">
        <w:rPr>
          <w:i/>
          <w:iCs/>
          <w:color w:val="0432FF"/>
        </w:rPr>
        <w:t>Exemplos de metas e restrições podem ser:</w:t>
      </w:r>
    </w:p>
    <w:p w14:paraId="71F9332A" w14:textId="77777777" w:rsidR="007821E6" w:rsidRPr="002D3338" w:rsidRDefault="007821E6" w:rsidP="00111E80">
      <w:pPr>
        <w:jc w:val="both"/>
        <w:rPr>
          <w:i/>
          <w:iCs/>
          <w:color w:val="0432FF"/>
        </w:rPr>
      </w:pPr>
    </w:p>
    <w:p w14:paraId="34AF71D7" w14:textId="232F149F"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O sistema deve responder a 95% das consultas em até 2 segundos</w:t>
      </w:r>
    </w:p>
    <w:p w14:paraId="39DC63EA" w14:textId="7C51A158"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XHZ para API’s</w:t>
      </w:r>
      <w:r w:rsidR="00934305" w:rsidRPr="002D3338">
        <w:rPr>
          <w:rFonts w:ascii="Times New Roman" w:hAnsi="Times New Roman" w:cs="Times New Roman"/>
          <w:i/>
          <w:iCs/>
          <w:color w:val="0432FF"/>
          <w:sz w:val="24"/>
          <w:szCs w:val="24"/>
        </w:rPr>
        <w:t>.</w:t>
      </w:r>
    </w:p>
    <w:p w14:paraId="53E7F6F6" w14:textId="28259210" w:rsidR="00934305" w:rsidRPr="002D3338" w:rsidRDefault="00934305"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w:t>
      </w:r>
      <w:r w:rsidR="00111E80" w:rsidRPr="002D3338">
        <w:rPr>
          <w:rFonts w:ascii="Times New Roman" w:hAnsi="Times New Roman" w:cs="Times New Roman"/>
          <w:i/>
          <w:iCs/>
          <w:color w:val="0432FF"/>
          <w:sz w:val="24"/>
          <w:szCs w:val="24"/>
        </w:rPr>
        <w:t>Z</w:t>
      </w:r>
      <w:r w:rsidRPr="002D3338">
        <w:rPr>
          <w:rFonts w:ascii="Times New Roman" w:hAnsi="Times New Roman" w:cs="Times New Roman"/>
          <w:i/>
          <w:iCs/>
          <w:color w:val="0432FF"/>
          <w:sz w:val="24"/>
          <w:szCs w:val="24"/>
        </w:rPr>
        <w:t xml:space="preserve">” de codificação. Caso o grupo desenvolvolva um padrão de codificação específico, </w:t>
      </w:r>
      <w:r w:rsidR="007821E6" w:rsidRPr="002D3338">
        <w:rPr>
          <w:rFonts w:ascii="Times New Roman" w:hAnsi="Times New Roman" w:cs="Times New Roman"/>
          <w:i/>
          <w:iCs/>
          <w:color w:val="0432FF"/>
          <w:sz w:val="24"/>
          <w:szCs w:val="24"/>
        </w:rPr>
        <w:t>specigique-o com todas as diretrizes de padrões de codificação.</w:t>
      </w:r>
      <w:r w:rsidR="002D3338" w:rsidRPr="002D3338">
        <w:rPr>
          <w:rFonts w:ascii="Times New Roman" w:hAnsi="Times New Roman" w:cs="Times New Roman"/>
          <w:i/>
          <w:iCs/>
          <w:color w:val="0432FF"/>
          <w:sz w:val="24"/>
          <w:szCs w:val="24"/>
        </w:rPr>
        <w:t xml:space="preserve"> Os </w:t>
      </w:r>
      <w:r w:rsidR="002D3338" w:rsidRPr="002D3338">
        <w:rPr>
          <w:rFonts w:ascii="Times New Roman" w:hAnsi="Times New Roman" w:cs="Times New Roman"/>
          <w:i/>
          <w:iCs/>
          <w:color w:val="0432FF"/>
          <w:sz w:val="24"/>
          <w:szCs w:val="24"/>
        </w:rPr>
        <w:lastRenderedPageBreak/>
        <w:t>padrões de codificação podem ser colocados como apêndices do documento de arquitetura.</w:t>
      </w:r>
      <w:r w:rsidRPr="002D3338">
        <w:rPr>
          <w:rFonts w:ascii="Times New Roman" w:hAnsi="Times New Roman" w:cs="Times New Roman"/>
          <w:i/>
          <w:iCs/>
          <w:color w:val="0432FF"/>
          <w:sz w:val="24"/>
          <w:szCs w:val="24"/>
        </w:rPr>
        <w:t xml:space="preserve"> </w:t>
      </w:r>
    </w:p>
    <w:p w14:paraId="59FFF8B1" w14:textId="20DB18DD"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 xml:space="preserve">Outros elementos de importância e interesse para desenvolvedores </w:t>
      </w:r>
    </w:p>
    <w:p w14:paraId="42D23E7F" w14:textId="423EB7EE" w:rsidR="003A7A72" w:rsidRPr="002D3338" w:rsidRDefault="003A7A72" w:rsidP="00111E80">
      <w:pPr>
        <w:jc w:val="both"/>
        <w:rPr>
          <w:i/>
          <w:iCs/>
          <w:color w:val="0432FF"/>
        </w:rPr>
      </w:pPr>
      <w:r w:rsidRPr="002D3338">
        <w:rPr>
          <w:i/>
          <w:iCs/>
          <w:color w:val="0432FF"/>
        </w:rPr>
        <w:t>Todos eles devem ser explicados</w:t>
      </w:r>
      <w:r w:rsidR="00D356F3" w:rsidRPr="002D3338">
        <w:rPr>
          <w:i/>
          <w:iCs/>
          <w:color w:val="0432FF"/>
        </w:rPr>
        <w:t xml:space="preserve"> e justific</w:t>
      </w:r>
      <w:r w:rsidR="00111E80" w:rsidRPr="002D3338">
        <w:rPr>
          <w:i/>
          <w:iCs/>
          <w:color w:val="0432FF"/>
        </w:rPr>
        <w:t>a</w:t>
      </w:r>
      <w:r w:rsidR="00D356F3" w:rsidRPr="002D3338">
        <w:rPr>
          <w:i/>
          <w:iCs/>
          <w:color w:val="0432FF"/>
        </w:rPr>
        <w:t>dos</w:t>
      </w:r>
    </w:p>
    <w:p w14:paraId="5FE0E50B" w14:textId="77777777" w:rsidR="002D3338" w:rsidRPr="002D3338" w:rsidRDefault="002D3338" w:rsidP="00111E80">
      <w:pPr>
        <w:jc w:val="both"/>
        <w:rPr>
          <w:i/>
          <w:iCs/>
          <w:color w:val="0432FF"/>
        </w:rPr>
      </w:pPr>
    </w:p>
    <w:p w14:paraId="41BEF59D" w14:textId="67D02915" w:rsidR="002D3338" w:rsidRDefault="002D3338" w:rsidP="002D3338">
      <w:pPr>
        <w:pStyle w:val="Heading2"/>
        <w:rPr>
          <w:rFonts w:ascii="Times New Roman" w:hAnsi="Times New Roman"/>
        </w:rPr>
      </w:pPr>
      <w:bookmarkStart w:id="8" w:name="_Toc228028894"/>
      <w:r w:rsidRPr="002D3338">
        <w:rPr>
          <w:rFonts w:ascii="Times New Roman" w:hAnsi="Times New Roman"/>
        </w:rPr>
        <w:t>Visões</w:t>
      </w:r>
      <w:bookmarkEnd w:id="8"/>
    </w:p>
    <w:p w14:paraId="1E3D011C" w14:textId="04842A43" w:rsidR="00831300" w:rsidRDefault="00831300" w:rsidP="00831300">
      <w:r>
        <w:rPr>
          <w:i/>
          <w:iCs/>
          <w:color w:val="0432FF"/>
        </w:rPr>
        <w:t>El</w:t>
      </w:r>
      <w:r w:rsidRPr="00831300">
        <w:rPr>
          <w:i/>
          <w:iCs/>
          <w:color w:val="0432FF"/>
        </w:rPr>
        <w:t>abore as visões necessárias para comunicar a arquitetura do sistema:</w:t>
      </w:r>
    </w:p>
    <w:p w14:paraId="15FE0842" w14:textId="312A602D" w:rsidR="00831300" w:rsidRPr="00831300" w:rsidRDefault="00831300" w:rsidP="00831300">
      <w:pPr>
        <w:pStyle w:val="ListParagraph"/>
        <w:numPr>
          <w:ilvl w:val="0"/>
          <w:numId w:val="46"/>
        </w:numPr>
        <w:rPr>
          <w:i/>
          <w:iCs/>
          <w:color w:val="0432FF"/>
        </w:rPr>
      </w:pPr>
      <w:r w:rsidRPr="00831300">
        <w:rPr>
          <w:i/>
          <w:iCs/>
          <w:color w:val="0432FF"/>
        </w:rPr>
        <w:t>Visão de uso ( o escopo do sistema)</w:t>
      </w:r>
    </w:p>
    <w:p w14:paraId="70D20C5E" w14:textId="508EB420" w:rsidR="00831300" w:rsidRPr="00831300" w:rsidRDefault="00831300" w:rsidP="00831300">
      <w:pPr>
        <w:pStyle w:val="ListParagraph"/>
        <w:numPr>
          <w:ilvl w:val="0"/>
          <w:numId w:val="46"/>
        </w:numPr>
        <w:rPr>
          <w:i/>
          <w:iCs/>
          <w:color w:val="0432FF"/>
        </w:rPr>
      </w:pPr>
      <w:r w:rsidRPr="00831300">
        <w:rPr>
          <w:i/>
          <w:iCs/>
          <w:color w:val="0432FF"/>
        </w:rPr>
        <w:t>Visão organizacional lógica (as camadas da arquitetura)</w:t>
      </w:r>
    </w:p>
    <w:p w14:paraId="4CD3F415" w14:textId="3426D52D" w:rsidR="00831300" w:rsidRPr="00831300" w:rsidRDefault="00831300" w:rsidP="00831300">
      <w:pPr>
        <w:pStyle w:val="ListParagraph"/>
        <w:numPr>
          <w:ilvl w:val="0"/>
          <w:numId w:val="46"/>
        </w:numPr>
        <w:rPr>
          <w:i/>
          <w:iCs/>
          <w:color w:val="0432FF"/>
        </w:rPr>
      </w:pPr>
      <w:r w:rsidRPr="00831300">
        <w:rPr>
          <w:i/>
          <w:iCs/>
          <w:color w:val="0432FF"/>
        </w:rPr>
        <w:t>A visão estrutural (a composição do sistema e as relações entre suas partes)</w:t>
      </w:r>
    </w:p>
    <w:p w14:paraId="5F084012" w14:textId="3B3D0E15" w:rsidR="00831300" w:rsidRPr="00831300" w:rsidRDefault="00831300" w:rsidP="00831300">
      <w:pPr>
        <w:pStyle w:val="ListParagraph"/>
        <w:numPr>
          <w:ilvl w:val="0"/>
          <w:numId w:val="46"/>
        </w:numPr>
        <w:rPr>
          <w:i/>
          <w:iCs/>
          <w:color w:val="0432FF"/>
        </w:rPr>
      </w:pPr>
      <w:r w:rsidRPr="00831300">
        <w:rPr>
          <w:i/>
          <w:iCs/>
          <w:color w:val="0432FF"/>
        </w:rPr>
        <w:t>A visão de implantação (O ambiente em que o sistema sera executado)</w:t>
      </w:r>
    </w:p>
    <w:p w14:paraId="54C5B733" w14:textId="77777777" w:rsidR="00CA68A7" w:rsidRPr="002D3338" w:rsidRDefault="00CA68A7" w:rsidP="00111E80">
      <w:pPr>
        <w:jc w:val="both"/>
        <w:rPr>
          <w:i/>
          <w:iCs/>
          <w:color w:val="0432FF"/>
        </w:rPr>
      </w:pPr>
    </w:p>
    <w:p w14:paraId="21D5D764" w14:textId="6440032E" w:rsidR="00CA68A7" w:rsidRPr="002D3338" w:rsidRDefault="00CA68A7" w:rsidP="001B7DF5">
      <w:pPr>
        <w:pStyle w:val="Heading3"/>
      </w:pPr>
      <w:bookmarkStart w:id="9" w:name="_Toc228028895"/>
      <w:r w:rsidRPr="002D3338">
        <w:t>Visão uso</w:t>
      </w:r>
      <w:bookmarkEnd w:id="9"/>
    </w:p>
    <w:p w14:paraId="1B11EC1B" w14:textId="6D3F725C" w:rsidR="00831300" w:rsidRDefault="00CA68A7" w:rsidP="00111E80">
      <w:pPr>
        <w:jc w:val="both"/>
        <w:rPr>
          <w:i/>
          <w:iCs/>
          <w:color w:val="0432FF"/>
        </w:rPr>
      </w:pPr>
      <w:r w:rsidRPr="002D3338">
        <w:rPr>
          <w:i/>
          <w:iCs/>
          <w:color w:val="0432FF"/>
        </w:rPr>
        <w:t xml:space="preserve">&lt;Não se trata aqui de reptir o detalhamento do que já foi colocado no documento </w:t>
      </w:r>
      <w:r w:rsidR="00831300">
        <w:rPr>
          <w:i/>
          <w:iCs/>
          <w:color w:val="0432FF"/>
        </w:rPr>
        <w:t>de Visão sobre a d</w:t>
      </w:r>
      <w:r w:rsidRPr="002D3338">
        <w:rPr>
          <w:i/>
          <w:iCs/>
          <w:color w:val="0432FF"/>
        </w:rPr>
        <w:t xml:space="preserve">eclaração de </w:t>
      </w:r>
      <w:r w:rsidR="00831300">
        <w:rPr>
          <w:i/>
          <w:iCs/>
          <w:color w:val="0432FF"/>
        </w:rPr>
        <w:t>e</w:t>
      </w:r>
      <w:r w:rsidRPr="002D3338">
        <w:rPr>
          <w:i/>
          <w:iCs/>
          <w:color w:val="0432FF"/>
        </w:rPr>
        <w:t xml:space="preserve">scopo do </w:t>
      </w:r>
      <w:r w:rsidR="00831300">
        <w:rPr>
          <w:i/>
          <w:iCs/>
          <w:color w:val="0432FF"/>
        </w:rPr>
        <w:t>p</w:t>
      </w:r>
      <w:r w:rsidRPr="002D3338">
        <w:rPr>
          <w:i/>
          <w:iCs/>
          <w:color w:val="0432FF"/>
        </w:rPr>
        <w:t>roduto, mas sim de resumir seu escopo em pouc</w:t>
      </w:r>
      <w:r w:rsidR="001B7DF5">
        <w:rPr>
          <w:i/>
          <w:iCs/>
          <w:color w:val="0432FF"/>
        </w:rPr>
        <w:t>a</w:t>
      </w:r>
      <w:r w:rsidRPr="002D3338">
        <w:rPr>
          <w:i/>
          <w:iCs/>
          <w:color w:val="0432FF"/>
        </w:rPr>
        <w:t xml:space="preserve">s </w:t>
      </w:r>
      <w:r w:rsidR="001B7DF5">
        <w:rPr>
          <w:i/>
          <w:iCs/>
          <w:color w:val="0432FF"/>
        </w:rPr>
        <w:t>palavras</w:t>
      </w:r>
      <w:r w:rsidR="00D356F3" w:rsidRPr="002D3338">
        <w:rPr>
          <w:i/>
          <w:iCs/>
          <w:color w:val="0432FF"/>
        </w:rPr>
        <w:t xml:space="preserve">, </w:t>
      </w:r>
      <w:r w:rsidR="00831300">
        <w:rPr>
          <w:i/>
          <w:iCs/>
          <w:color w:val="0432FF"/>
        </w:rPr>
        <w:t xml:space="preserve"> desenhar o diagrama de caso de uso e, para a funcionalidade mais complexa, o seu diagram</w:t>
      </w:r>
      <w:r w:rsidR="001B7DF5">
        <w:rPr>
          <w:i/>
          <w:iCs/>
          <w:color w:val="0432FF"/>
        </w:rPr>
        <w:t xml:space="preserve">a </w:t>
      </w:r>
      <w:r w:rsidR="00831300">
        <w:rPr>
          <w:i/>
          <w:iCs/>
          <w:color w:val="0432FF"/>
        </w:rPr>
        <w:t xml:space="preserve">de atividades. </w:t>
      </w:r>
    </w:p>
    <w:p w14:paraId="787562C6" w14:textId="77777777" w:rsidR="00CA68A7" w:rsidRPr="002D3338" w:rsidRDefault="00CA68A7" w:rsidP="00111E80">
      <w:pPr>
        <w:jc w:val="both"/>
        <w:rPr>
          <w:i/>
          <w:iCs/>
          <w:color w:val="0432FF"/>
        </w:rPr>
      </w:pPr>
    </w:p>
    <w:p w14:paraId="69D86DC9" w14:textId="31FA88D3" w:rsidR="003A7A72" w:rsidRPr="002D3338" w:rsidRDefault="00CA68A7" w:rsidP="00111E80">
      <w:pPr>
        <w:jc w:val="both"/>
        <w:rPr>
          <w:i/>
          <w:iCs/>
          <w:color w:val="0432FF"/>
        </w:rPr>
      </w:pPr>
      <w:r w:rsidRPr="002D3338">
        <w:rPr>
          <w:i/>
          <w:iCs/>
          <w:color w:val="0432FF"/>
        </w:rPr>
        <w:t>Um, ponto importante aqui é ressaltar requisitos que tenham contribuído na escolha do estilo arquitetural escolhido pela equipe. Neste sentido vale, inclusive, citar a experiência e conhecimento de integrantes da quipe, detalhes técnicos, etc&gt;.</w:t>
      </w:r>
    </w:p>
    <w:p w14:paraId="13A3F835" w14:textId="77777777" w:rsidR="003A7A72" w:rsidRPr="002D3338" w:rsidRDefault="003A7A72" w:rsidP="00111E80">
      <w:pPr>
        <w:jc w:val="both"/>
        <w:rPr>
          <w:i/>
          <w:iCs/>
          <w:color w:val="0432FF"/>
        </w:rPr>
      </w:pPr>
    </w:p>
    <w:p w14:paraId="2FB8C668" w14:textId="57060837" w:rsidR="00DE0562" w:rsidRPr="001B7DF5" w:rsidRDefault="00DE0562" w:rsidP="001B7DF5">
      <w:pPr>
        <w:pStyle w:val="Heading3"/>
      </w:pPr>
      <w:bookmarkStart w:id="10" w:name="_Toc228028896"/>
      <w:r w:rsidRPr="001B7DF5">
        <w:t xml:space="preserve">Visão </w:t>
      </w:r>
      <w:r w:rsidR="001B7DF5" w:rsidRPr="001B7DF5">
        <w:t xml:space="preserve">de organização </w:t>
      </w:r>
      <w:r w:rsidRPr="001B7DF5">
        <w:t>lógica</w:t>
      </w:r>
      <w:bookmarkEnd w:id="10"/>
    </w:p>
    <w:p w14:paraId="0FCBEB9A" w14:textId="1592D61B" w:rsidR="001B7DF5" w:rsidRDefault="001B7DF5" w:rsidP="00111E80">
      <w:pPr>
        <w:jc w:val="both"/>
        <w:rPr>
          <w:i/>
          <w:iCs/>
          <w:color w:val="0432FF"/>
        </w:rPr>
      </w:pPr>
      <w:r>
        <w:rPr>
          <w:i/>
          <w:iCs/>
          <w:color w:val="0432FF"/>
        </w:rPr>
        <w:t xml:space="preserve">Os módulos do sistema,explicando para cada um deles a sua razão lógia, suas formas de comunicação e interfaces. </w:t>
      </w:r>
    </w:p>
    <w:p w14:paraId="496B0BFA" w14:textId="1AFDA5BC" w:rsidR="00DE0562" w:rsidRPr="002D3338" w:rsidRDefault="00DE0562" w:rsidP="00111E80">
      <w:pPr>
        <w:jc w:val="both"/>
        <w:rPr>
          <w:i/>
          <w:iCs/>
          <w:color w:val="0432FF"/>
        </w:rPr>
      </w:pPr>
      <w:r w:rsidRPr="002D3338">
        <w:rPr>
          <w:i/>
          <w:iCs/>
          <w:color w:val="0432FF"/>
        </w:rPr>
        <w:t>O sistema é subdividido nos seguintes módulos &lt;listar os módulos&gt;</w:t>
      </w:r>
    </w:p>
    <w:p w14:paraId="6121C031" w14:textId="31F4C502" w:rsidR="00DE0562" w:rsidRPr="002D3338" w:rsidRDefault="00DE0562" w:rsidP="00111E80">
      <w:pPr>
        <w:jc w:val="both"/>
        <w:rPr>
          <w:i/>
          <w:iCs/>
          <w:color w:val="0432FF"/>
        </w:rPr>
      </w:pPr>
      <w:r w:rsidRPr="002D3338">
        <w:rPr>
          <w:i/>
          <w:iCs/>
          <w:color w:val="0432FF"/>
        </w:rPr>
        <w:t>&lt;explicar a razão lógica de cada módulo&gt;</w:t>
      </w:r>
    </w:p>
    <w:p w14:paraId="4B1BF3A2" w14:textId="67849096" w:rsidR="00DE0562" w:rsidRDefault="00DE0562" w:rsidP="00111E80">
      <w:pPr>
        <w:jc w:val="both"/>
        <w:rPr>
          <w:i/>
          <w:iCs/>
          <w:color w:val="0432FF"/>
        </w:rPr>
      </w:pPr>
      <w:r w:rsidRPr="002D3338">
        <w:rPr>
          <w:i/>
          <w:iCs/>
          <w:color w:val="0432FF"/>
        </w:rPr>
        <w:t>&lt;explicar como eles se comunicam – interfaces&gt;</w:t>
      </w:r>
    </w:p>
    <w:p w14:paraId="2AD983B8" w14:textId="7ED03BDE" w:rsidR="00413090" w:rsidRDefault="00413090" w:rsidP="00111E80">
      <w:pPr>
        <w:jc w:val="both"/>
        <w:rPr>
          <w:i/>
          <w:iCs/>
          <w:color w:val="0432FF"/>
        </w:rPr>
      </w:pPr>
      <w:r>
        <w:rPr>
          <w:i/>
          <w:iCs/>
          <w:color w:val="0432FF"/>
        </w:rPr>
        <w:t>&lt;incluir diagrama de pacotes&gt;.</w:t>
      </w:r>
    </w:p>
    <w:p w14:paraId="58A49805" w14:textId="77777777" w:rsidR="00413090" w:rsidRDefault="00413090" w:rsidP="00111E80">
      <w:pPr>
        <w:jc w:val="both"/>
        <w:rPr>
          <w:i/>
          <w:iCs/>
          <w:color w:val="0432FF"/>
        </w:rPr>
      </w:pPr>
    </w:p>
    <w:p w14:paraId="5DE54B53" w14:textId="0E44C7E5" w:rsidR="00413090" w:rsidRDefault="00413090" w:rsidP="00413090">
      <w:pPr>
        <w:pStyle w:val="Heading3"/>
      </w:pPr>
      <w:bookmarkStart w:id="11" w:name="_Toc228028897"/>
      <w:r w:rsidRPr="001B7DF5">
        <w:t xml:space="preserve">Visão </w:t>
      </w:r>
      <w:r>
        <w:t>strutural</w:t>
      </w:r>
      <w:bookmarkEnd w:id="11"/>
    </w:p>
    <w:p w14:paraId="6925CBA5" w14:textId="6A1E5AE1" w:rsidR="00413090" w:rsidRPr="00413090" w:rsidRDefault="00413090" w:rsidP="00413090">
      <w:pPr>
        <w:jc w:val="both"/>
        <w:rPr>
          <w:i/>
          <w:iCs/>
          <w:color w:val="0432FF"/>
        </w:rPr>
      </w:pPr>
      <w:r>
        <w:rPr>
          <w:i/>
          <w:iCs/>
          <w:color w:val="0432FF"/>
        </w:rPr>
        <w:t>&lt;</w:t>
      </w:r>
      <w:r w:rsidRPr="00413090">
        <w:rPr>
          <w:i/>
          <w:iCs/>
          <w:color w:val="0432FF"/>
        </w:rPr>
        <w:t>Identificar e explicar os elementos do sistema, coo eles se conectam e quais suas responsabilidades</w:t>
      </w:r>
    </w:p>
    <w:p w14:paraId="2AC57F8C" w14:textId="299167FF" w:rsidR="00413090" w:rsidRPr="00413090" w:rsidRDefault="00413090" w:rsidP="00413090">
      <w:pPr>
        <w:jc w:val="both"/>
        <w:rPr>
          <w:i/>
          <w:iCs/>
          <w:color w:val="0432FF"/>
        </w:rPr>
      </w:pPr>
      <w:r w:rsidRPr="00413090">
        <w:rPr>
          <w:i/>
          <w:iCs/>
          <w:color w:val="0432FF"/>
        </w:rPr>
        <w:t>Incluir diagramas de Classe e de componentes</w:t>
      </w:r>
      <w:r>
        <w:rPr>
          <w:i/>
          <w:iCs/>
          <w:color w:val="0432FF"/>
        </w:rPr>
        <w:t>&gt;</w:t>
      </w:r>
    </w:p>
    <w:p w14:paraId="0FE4DAFB" w14:textId="77777777" w:rsidR="00DE0562" w:rsidRPr="002D3338" w:rsidRDefault="00DE0562" w:rsidP="00111E80">
      <w:pPr>
        <w:jc w:val="both"/>
        <w:rPr>
          <w:i/>
          <w:iCs/>
          <w:color w:val="0432FF"/>
        </w:rPr>
      </w:pPr>
    </w:p>
    <w:p w14:paraId="70EE8A40" w14:textId="201F0957" w:rsidR="00FF6810" w:rsidRPr="002D3338" w:rsidRDefault="00FF6810" w:rsidP="00111E80">
      <w:pPr>
        <w:pStyle w:val="Heading2"/>
        <w:rPr>
          <w:rFonts w:ascii="Times New Roman" w:hAnsi="Times New Roman"/>
        </w:rPr>
      </w:pPr>
      <w:bookmarkStart w:id="12" w:name="_Toc228028898"/>
      <w:r w:rsidRPr="002D3338">
        <w:rPr>
          <w:rFonts w:ascii="Times New Roman" w:hAnsi="Times New Roman"/>
        </w:rPr>
        <w:t>Visão de Implantação</w:t>
      </w:r>
      <w:r w:rsidR="00FD4E36" w:rsidRPr="002D3338">
        <w:rPr>
          <w:rFonts w:ascii="Times New Roman" w:hAnsi="Times New Roman"/>
          <w:lang w:val="pt-BR"/>
        </w:rPr>
        <w:t xml:space="preserve"> </w:t>
      </w:r>
      <w:r w:rsidR="00FD4E36" w:rsidRPr="002D3338">
        <w:rPr>
          <w:rFonts w:ascii="Times New Roman" w:hAnsi="Times New Roman"/>
          <w:color w:val="0432FF"/>
          <w:lang w:val="pt-BR"/>
        </w:rPr>
        <w:t>&lt;relembr</w:t>
      </w:r>
      <w:r w:rsidR="00017021" w:rsidRPr="002D3338">
        <w:rPr>
          <w:rFonts w:ascii="Times New Roman" w:hAnsi="Times New Roman"/>
          <w:color w:val="0432FF"/>
          <w:lang w:val="pt-BR"/>
        </w:rPr>
        <w:t>e</w:t>
      </w:r>
      <w:r w:rsidR="00FD4E36" w:rsidRPr="002D3338">
        <w:rPr>
          <w:rFonts w:ascii="Times New Roman" w:hAnsi="Times New Roman"/>
          <w:color w:val="0432FF"/>
          <w:lang w:val="pt-BR"/>
        </w:rPr>
        <w:t xml:space="preserve">m </w:t>
      </w:r>
      <w:r w:rsidR="00017021" w:rsidRPr="002D3338">
        <w:rPr>
          <w:rFonts w:ascii="Times New Roman" w:hAnsi="Times New Roman"/>
          <w:color w:val="0432FF"/>
          <w:lang w:val="pt-BR"/>
        </w:rPr>
        <w:t>o material</w:t>
      </w:r>
      <w:r w:rsidR="00FD4E36" w:rsidRPr="002D3338">
        <w:rPr>
          <w:rFonts w:ascii="Times New Roman" w:hAnsi="Times New Roman"/>
          <w:color w:val="0432FF"/>
          <w:lang w:val="pt-BR"/>
        </w:rPr>
        <w:t xml:space="preserve"> da Profa. Milene Serrano&gt;</w:t>
      </w:r>
      <w:bookmarkEnd w:id="12"/>
    </w:p>
    <w:p w14:paraId="200271E6" w14:textId="77777777" w:rsidR="00413090" w:rsidRDefault="00FF6810" w:rsidP="00111E80">
      <w:pPr>
        <w:jc w:val="both"/>
        <w:rPr>
          <w:i/>
          <w:iCs/>
          <w:color w:val="0432FF"/>
        </w:rPr>
      </w:pPr>
      <w:r w:rsidRPr="002D3338">
        <w:rPr>
          <w:i/>
          <w:iCs/>
          <w:color w:val="0432FF"/>
        </w:rPr>
        <w:t>&lt;O software será implantado &lt;descrever e justificar a infraestrurura de hardware para a implantação do software&gt;, segundo as tecnologias &lt;descrever e justificar&gt;, assim como o banco de dados (descrever e justificar)&gt;</w:t>
      </w:r>
    </w:p>
    <w:p w14:paraId="6FE40652" w14:textId="008572CE" w:rsidR="00FF6810" w:rsidRPr="002D3338" w:rsidRDefault="00413090" w:rsidP="00111E80">
      <w:pPr>
        <w:jc w:val="both"/>
        <w:rPr>
          <w:i/>
          <w:iCs/>
          <w:color w:val="0432FF"/>
        </w:rPr>
      </w:pPr>
      <w:r>
        <w:rPr>
          <w:i/>
          <w:iCs/>
          <w:color w:val="0432FF"/>
        </w:rPr>
        <w:t>Inluir o diagrama de implantação da aplicação&gt;.</w:t>
      </w:r>
    </w:p>
    <w:p w14:paraId="06A9B70D" w14:textId="77777777" w:rsidR="00FF6810" w:rsidRPr="002D3338" w:rsidRDefault="00FF6810" w:rsidP="00111E80">
      <w:pPr>
        <w:jc w:val="both"/>
      </w:pPr>
    </w:p>
    <w:p w14:paraId="0ADC0189" w14:textId="68CAE30C" w:rsidR="00FF6810" w:rsidRPr="002D3338" w:rsidRDefault="00FF6810" w:rsidP="00111E80">
      <w:pPr>
        <w:pStyle w:val="Heading2"/>
        <w:rPr>
          <w:rFonts w:ascii="Times New Roman" w:hAnsi="Times New Roman"/>
        </w:rPr>
      </w:pPr>
      <w:bookmarkStart w:id="13" w:name="_Toc228028899"/>
      <w:r w:rsidRPr="002D3338">
        <w:rPr>
          <w:rFonts w:ascii="Times New Roman" w:hAnsi="Times New Roman"/>
        </w:rPr>
        <w:t>Restrições adicionais</w:t>
      </w:r>
      <w:bookmarkEnd w:id="13"/>
    </w:p>
    <w:p w14:paraId="0F20E353" w14:textId="06A8189F" w:rsidR="00FF6810" w:rsidRPr="002D3338" w:rsidRDefault="00FF6810" w:rsidP="00111E80">
      <w:pPr>
        <w:jc w:val="both"/>
        <w:rPr>
          <w:i/>
          <w:iCs/>
          <w:color w:val="0432FF"/>
        </w:rPr>
      </w:pPr>
      <w:r w:rsidRPr="002D3338">
        <w:rPr>
          <w:i/>
          <w:iCs/>
          <w:color w:val="0432FF"/>
        </w:rPr>
        <w:t xml:space="preserve">&lt; descrever e justificar restrições adicionais ao software. Tais restrições podem estar relacionadas a aspectos negociais (ex.:  </w:t>
      </w:r>
      <w:r w:rsidR="000E0877" w:rsidRPr="002D3338">
        <w:rPr>
          <w:i/>
          <w:iCs/>
          <w:color w:val="0432FF"/>
        </w:rPr>
        <w:t xml:space="preserve">É </w:t>
      </w:r>
      <w:r w:rsidRPr="002D3338">
        <w:rPr>
          <w:i/>
          <w:iCs/>
          <w:color w:val="0432FF"/>
        </w:rPr>
        <w:t xml:space="preserve">suposto que o software deve ser usado a partir da Intranet da empresa que, por sua vez exige a identificação e login do usuário; ou o software é acessível diretamente pela Internet, mas exige login do usuário; ou o software é preparado </w:t>
      </w:r>
      <w:r w:rsidRPr="002D3338">
        <w:rPr>
          <w:i/>
          <w:iCs/>
          <w:color w:val="0432FF"/>
        </w:rPr>
        <w:lastRenderedPageBreak/>
        <w:t>para atender xxx usuários logados concomitantemente), ou de qualidade de software tais como:</w:t>
      </w:r>
    </w:p>
    <w:p w14:paraId="6D303EBE" w14:textId="77777777" w:rsidR="00413090" w:rsidRDefault="00FF6810" w:rsidP="00111E80">
      <w:pPr>
        <w:jc w:val="both"/>
        <w:rPr>
          <w:i/>
          <w:iCs/>
          <w:color w:val="0432FF"/>
          <w:lang w:val="pt-BR"/>
        </w:rPr>
      </w:pPr>
      <w:r w:rsidRPr="002D3338">
        <w:rPr>
          <w:i/>
          <w:iCs/>
          <w:color w:val="0432FF"/>
          <w:lang w:val="pt-BR"/>
        </w:rPr>
        <w:t>Citar</w:t>
      </w:r>
      <w:r w:rsidR="00CB140C" w:rsidRPr="002D3338">
        <w:rPr>
          <w:i/>
          <w:iCs/>
          <w:color w:val="0432FF"/>
          <w:lang w:val="pt-BR"/>
        </w:rPr>
        <w:t xml:space="preserve">, explicar e justificar </w:t>
      </w:r>
      <w:r w:rsidRPr="002D3338">
        <w:rPr>
          <w:i/>
          <w:iCs/>
          <w:color w:val="0432FF"/>
          <w:lang w:val="pt-BR"/>
        </w:rPr>
        <w:t>as características de qualidade relevantes para o software (usabilidade, Confiabilidade, Portabilidade, etc, etc, etc)</w:t>
      </w:r>
    </w:p>
    <w:p w14:paraId="79A08CCB" w14:textId="24B06944" w:rsidR="00FF6810" w:rsidRPr="002D3338" w:rsidRDefault="00413090" w:rsidP="00111E80">
      <w:pPr>
        <w:jc w:val="both"/>
        <w:rPr>
          <w:i/>
          <w:iCs/>
          <w:color w:val="0432FF"/>
          <w:lang w:val="pt-BR"/>
        </w:rPr>
      </w:pPr>
      <w:r>
        <w:rPr>
          <w:i/>
          <w:iCs/>
          <w:color w:val="0432FF"/>
          <w:lang w:val="pt-BR"/>
        </w:rPr>
        <w:t>Em especial a segurança caso perfis diferentes de usuários acessem a aplicação, apresentando e justificando suas permissões de acesso</w:t>
      </w:r>
      <w:r w:rsidR="00FF6810" w:rsidRPr="002D3338">
        <w:rPr>
          <w:i/>
          <w:iCs/>
          <w:color w:val="0432FF"/>
          <w:lang w:val="pt-BR"/>
        </w:rPr>
        <w:t>&gt;</w:t>
      </w:r>
    </w:p>
    <w:p w14:paraId="5C91B89B" w14:textId="77777777" w:rsidR="00FF6810" w:rsidRPr="002D3338" w:rsidRDefault="00FF6810" w:rsidP="00111E80">
      <w:pPr>
        <w:jc w:val="both"/>
        <w:rPr>
          <w:i/>
          <w:iCs/>
          <w:color w:val="0432FF"/>
        </w:rPr>
      </w:pPr>
    </w:p>
    <w:p w14:paraId="5CA0E866" w14:textId="7E7FCD3F" w:rsidR="00FF6810" w:rsidRPr="002D3338" w:rsidRDefault="00FF6810" w:rsidP="00111E80">
      <w:pPr>
        <w:pStyle w:val="Heading1"/>
        <w:jc w:val="both"/>
        <w:rPr>
          <w:rFonts w:ascii="Times New Roman" w:hAnsi="Times New Roman"/>
          <w:sz w:val="24"/>
          <w:lang w:val="en-US"/>
        </w:rPr>
      </w:pPr>
      <w:bookmarkStart w:id="14" w:name="_Toc228028900"/>
      <w:r w:rsidRPr="002D3338">
        <w:rPr>
          <w:rFonts w:ascii="Times New Roman" w:hAnsi="Times New Roman"/>
          <w:sz w:val="24"/>
          <w:lang w:val="en-US"/>
        </w:rPr>
        <w:t>Bibliografia</w:t>
      </w:r>
      <w:bookmarkEnd w:id="14"/>
    </w:p>
    <w:p w14:paraId="5E1748CA" w14:textId="77777777" w:rsidR="00DE0562" w:rsidRPr="002D3338" w:rsidRDefault="00DE0562" w:rsidP="00111E80">
      <w:pPr>
        <w:jc w:val="both"/>
        <w:rPr>
          <w:i/>
          <w:iCs/>
          <w:color w:val="0432FF"/>
        </w:rPr>
      </w:pPr>
    </w:p>
    <w:p w14:paraId="1F5CC91F" w14:textId="072B8317" w:rsidR="00DE0562" w:rsidRPr="002D3338" w:rsidRDefault="00FF6810" w:rsidP="00111E80">
      <w:pPr>
        <w:jc w:val="both"/>
        <w:rPr>
          <w:i/>
          <w:iCs/>
          <w:color w:val="0432FF"/>
          <w:lang w:val="pt-BR"/>
        </w:rPr>
      </w:pPr>
      <w:r w:rsidRPr="002D3338">
        <w:rPr>
          <w:i/>
          <w:iCs/>
          <w:color w:val="0432FF"/>
          <w:lang w:val="pt-BR"/>
        </w:rPr>
        <w:t>&lt;Use padrão ABNT em todos os documentos da disciplina&gt;.</w:t>
      </w:r>
    </w:p>
    <w:p w14:paraId="2A899335" w14:textId="77777777" w:rsidR="00DE0562" w:rsidRPr="002D3338" w:rsidRDefault="00DE0562" w:rsidP="00111E80">
      <w:pPr>
        <w:jc w:val="both"/>
        <w:rPr>
          <w:i/>
          <w:iCs/>
          <w:color w:val="0432FF"/>
        </w:rPr>
      </w:pPr>
    </w:p>
    <w:p w14:paraId="197E7A14" w14:textId="77777777" w:rsidR="00DE0562" w:rsidRPr="002D3338" w:rsidRDefault="00DE0562" w:rsidP="00111E80">
      <w:pPr>
        <w:jc w:val="both"/>
        <w:rPr>
          <w:i/>
          <w:iCs/>
          <w:color w:val="0432FF"/>
        </w:rPr>
      </w:pPr>
    </w:p>
    <w:p w14:paraId="4F0D9189" w14:textId="77777777" w:rsidR="00DE0562" w:rsidRPr="002D3338" w:rsidRDefault="00DE0562" w:rsidP="00111E80">
      <w:pPr>
        <w:jc w:val="both"/>
        <w:rPr>
          <w:i/>
          <w:iCs/>
          <w:color w:val="0432FF"/>
          <w:sz w:val="20"/>
        </w:rPr>
      </w:pPr>
    </w:p>
    <w:p w14:paraId="30F3961C" w14:textId="77777777" w:rsidR="00DE0562" w:rsidRPr="002D3338" w:rsidRDefault="00DE0562" w:rsidP="00111E80">
      <w:pPr>
        <w:jc w:val="both"/>
        <w:rPr>
          <w:i/>
          <w:iCs/>
          <w:color w:val="0432FF"/>
          <w:sz w:val="20"/>
        </w:rPr>
      </w:pPr>
    </w:p>
    <w:p w14:paraId="552A3B8F" w14:textId="77777777" w:rsidR="00DE0562" w:rsidRPr="002D3338" w:rsidRDefault="00DE0562" w:rsidP="00111E80">
      <w:pPr>
        <w:jc w:val="both"/>
        <w:rPr>
          <w:i/>
          <w:iCs/>
          <w:color w:val="0432FF"/>
          <w:sz w:val="20"/>
          <w:szCs w:val="20"/>
        </w:rPr>
      </w:pPr>
    </w:p>
    <w:sectPr w:rsidR="00DE0562" w:rsidRPr="002D3338" w:rsidSect="005A3A09">
      <w:headerReference w:type="even" r:id="rId39"/>
      <w:headerReference w:type="default" r:id="rId40"/>
      <w:footerReference w:type="even" r:id="rId41"/>
      <w:footerReference w:type="default" r:id="rId42"/>
      <w:headerReference w:type="first" r:id="rId43"/>
      <w:footerReference w:type="first" r:id="rId44"/>
      <w:footnotePr>
        <w:pos w:val="beneathText"/>
      </w:footnotePr>
      <w:pgSz w:w="11905" w:h="16837"/>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4C723" w14:textId="77777777" w:rsidR="009A571A" w:rsidRDefault="009A571A" w:rsidP="00660891">
      <w:pPr>
        <w:pStyle w:val="Ttulodatabela"/>
      </w:pPr>
      <w:r>
        <w:separator/>
      </w:r>
    </w:p>
  </w:endnote>
  <w:endnote w:type="continuationSeparator" w:id="0">
    <w:p w14:paraId="2742E8FB" w14:textId="77777777" w:rsidR="009A571A" w:rsidRDefault="009A571A" w:rsidP="00660891">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20B0604020202020204"/>
    <w:charset w:val="02"/>
    <w:family w:val="auto"/>
    <w:notTrueType/>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9FF3" w14:textId="77777777" w:rsidR="00CC0712" w:rsidRDefault="00CC0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CF36" w14:textId="77777777" w:rsidR="00CC0712" w:rsidRDefault="00CC07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38B0" w14:textId="77777777" w:rsidR="00CC0712" w:rsidRDefault="00CC07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00F70AFA" w:rsidRPr="006C78CE" w14:paraId="0435E843" w14:textId="77777777" w:rsidTr="009A601D">
      <w:tc>
        <w:tcPr>
          <w:tcW w:w="5311" w:type="dxa"/>
        </w:tcPr>
        <w:p w14:paraId="53EA1238" w14:textId="59BA4629" w:rsidR="00F70AFA" w:rsidRPr="00B902D7" w:rsidRDefault="007F170A" w:rsidP="009A601D">
          <w:pPr>
            <w:pStyle w:val="Footer"/>
            <w:rPr>
              <w:i/>
              <w:sz w:val="10"/>
              <w:szCs w:val="10"/>
            </w:rPr>
          </w:pPr>
          <w:r>
            <w:rPr>
              <w:i/>
              <w:sz w:val="10"/>
              <w:szCs w:val="10"/>
            </w:rPr>
            <w:t>Visão de Produto e Projeto</w:t>
          </w:r>
        </w:p>
        <w:p w14:paraId="55C9DA04" w14:textId="77777777" w:rsidR="00F70AFA" w:rsidRPr="00B902D7" w:rsidRDefault="00F70AFA" w:rsidP="009A601D">
          <w:pPr>
            <w:pStyle w:val="Footer"/>
            <w:rPr>
              <w:i/>
              <w:sz w:val="10"/>
              <w:szCs w:val="10"/>
            </w:rPr>
          </w:pPr>
        </w:p>
        <w:p w14:paraId="3BBDA5F8" w14:textId="77777777" w:rsidR="00F70AFA" w:rsidRPr="00B902D7" w:rsidRDefault="00F70AFA" w:rsidP="009A601D">
          <w:pPr>
            <w:pStyle w:val="Footer"/>
            <w:rPr>
              <w:i/>
              <w:sz w:val="10"/>
              <w:szCs w:val="10"/>
            </w:rPr>
          </w:pPr>
        </w:p>
        <w:p w14:paraId="7594DEC0" w14:textId="77777777" w:rsidR="00F70AFA" w:rsidRPr="00B902D7" w:rsidRDefault="00F70AFA" w:rsidP="009A601D">
          <w:pPr>
            <w:pStyle w:val="Footer"/>
            <w:jc w:val="right"/>
            <w:rPr>
              <w:i/>
              <w:sz w:val="12"/>
              <w:szCs w:val="12"/>
            </w:rPr>
          </w:pPr>
        </w:p>
      </w:tc>
      <w:tc>
        <w:tcPr>
          <w:tcW w:w="845" w:type="dxa"/>
        </w:tcPr>
        <w:p w14:paraId="6B326CC6" w14:textId="493B5040" w:rsidR="00F70AFA" w:rsidRPr="00B902D7" w:rsidRDefault="00F70AFA" w:rsidP="009A601D">
          <w:pPr>
            <w:pStyle w:val="Footer"/>
            <w:jc w:val="right"/>
            <w:rPr>
              <w:i/>
            </w:rPr>
          </w:pPr>
        </w:p>
      </w:tc>
      <w:tc>
        <w:tcPr>
          <w:tcW w:w="3010" w:type="dxa"/>
        </w:tcPr>
        <w:p w14:paraId="3D731D40"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231BF4CF" w14:textId="77777777" w:rsidR="00F70AFA" w:rsidRPr="00BD02C5" w:rsidRDefault="00F70AFA" w:rsidP="00BD02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4391" w14:textId="77777777" w:rsidR="00F70AFA" w:rsidRDefault="00F70AF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9396" w14:textId="77777777" w:rsidR="00F70AFA" w:rsidRDefault="00F70AF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0965" w14:textId="77777777" w:rsidR="00F70AFA" w:rsidRDefault="00F70AF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356A" w14:textId="77777777" w:rsidR="00F70AFA" w:rsidRDefault="00F70AF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773B" w14:textId="77777777" w:rsidR="00F70AFA" w:rsidRDefault="00F70AF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9605" w14:textId="77777777" w:rsidR="00F70AFA" w:rsidRDefault="00F70AF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936D" w14:textId="77777777" w:rsidR="00F70AFA" w:rsidRDefault="00F70AF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B5D" w14:textId="77777777" w:rsidR="00F70AFA" w:rsidRDefault="00F70AF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CBCD" w14:textId="77777777" w:rsidR="00F70AFA" w:rsidRDefault="00F70AF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EB7D" w14:textId="77777777" w:rsidR="00F70AFA" w:rsidRDefault="00F70AF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A38A" w14:textId="77777777" w:rsidR="00F70AFA" w:rsidRDefault="00F70AF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00F70AFA" w:rsidRPr="006C78CE" w14:paraId="3157C538" w14:textId="77777777" w:rsidTr="009A601D">
      <w:tc>
        <w:tcPr>
          <w:tcW w:w="5311" w:type="dxa"/>
        </w:tcPr>
        <w:p w14:paraId="1636044F" w14:textId="77777777" w:rsidR="00F70AFA" w:rsidRPr="00B902D7" w:rsidRDefault="00F70AFA" w:rsidP="009A601D">
          <w:pPr>
            <w:pStyle w:val="Footer"/>
            <w:rPr>
              <w:i/>
              <w:sz w:val="10"/>
              <w:szCs w:val="10"/>
            </w:rPr>
          </w:pPr>
        </w:p>
        <w:p w14:paraId="3150103C" w14:textId="77777777" w:rsidR="00F70AFA" w:rsidRPr="00B902D7" w:rsidRDefault="00F70AFA" w:rsidP="009A601D">
          <w:pPr>
            <w:pStyle w:val="Footer"/>
            <w:rPr>
              <w:i/>
              <w:sz w:val="10"/>
              <w:szCs w:val="10"/>
            </w:rPr>
          </w:pPr>
        </w:p>
        <w:p w14:paraId="678B96DA" w14:textId="77777777" w:rsidR="00F70AFA" w:rsidRPr="00B902D7" w:rsidRDefault="00F70AFA" w:rsidP="009A601D">
          <w:pPr>
            <w:pStyle w:val="Footer"/>
            <w:jc w:val="right"/>
            <w:rPr>
              <w:i/>
              <w:sz w:val="12"/>
              <w:szCs w:val="12"/>
            </w:rPr>
          </w:pPr>
        </w:p>
      </w:tc>
      <w:tc>
        <w:tcPr>
          <w:tcW w:w="845" w:type="dxa"/>
        </w:tcPr>
        <w:p w14:paraId="712706DA" w14:textId="70AA529F" w:rsidR="00F70AFA" w:rsidRPr="00B902D7" w:rsidRDefault="00F70AFA" w:rsidP="009A601D">
          <w:pPr>
            <w:pStyle w:val="Footer"/>
            <w:jc w:val="right"/>
            <w:rPr>
              <w:i/>
            </w:rPr>
          </w:pPr>
        </w:p>
      </w:tc>
      <w:tc>
        <w:tcPr>
          <w:tcW w:w="3010" w:type="dxa"/>
        </w:tcPr>
        <w:p w14:paraId="1AF12CFE"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0F35D0FC" w14:textId="77777777" w:rsidR="00F70AFA" w:rsidRPr="00BD02C5" w:rsidRDefault="00F70AFA" w:rsidP="00BD02C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8DED" w14:textId="77777777" w:rsidR="00F70AFA" w:rsidRDefault="00F70A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10C9" w14:textId="77777777" w:rsidR="009A571A" w:rsidRDefault="009A571A" w:rsidP="00660891">
      <w:pPr>
        <w:pStyle w:val="Ttulodatabela"/>
      </w:pPr>
      <w:r>
        <w:separator/>
      </w:r>
    </w:p>
  </w:footnote>
  <w:footnote w:type="continuationSeparator" w:id="0">
    <w:p w14:paraId="5B26F174" w14:textId="77777777" w:rsidR="009A571A" w:rsidRDefault="009A571A" w:rsidP="00660891">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38FB" w14:textId="77777777" w:rsidR="00CC0712" w:rsidRDefault="00CC0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168085"/>
      <w:docPartObj>
        <w:docPartGallery w:val="Watermarks"/>
        <w:docPartUnique/>
      </w:docPartObj>
    </w:sdtPr>
    <w:sdtContent>
      <w:p w14:paraId="5CC9B7FC" w14:textId="2F607543" w:rsidR="00CC0712" w:rsidRDefault="009A571A">
        <w:pPr>
          <w:pStyle w:val="Header"/>
        </w:pPr>
        <w:r>
          <w:pict w14:anchorId="6D4832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3879080" o:spid="_x0000_s1025" type="#_x0000_t136" alt="" style="position:absolute;margin-left:0;margin-top:0;width:594.65pt;height:41.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O CONTEÚDO DESTE DOCUMENTO DEVE ESTAR NO GIT PAG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44BD" w14:textId="77777777" w:rsidR="00CC0712" w:rsidRDefault="00CC0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8846" w14:textId="77777777" w:rsidR="00CC0712" w:rsidRDefault="00CC07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C3A5" w14:textId="65C26283" w:rsidR="00F70AFA" w:rsidRDefault="00F70AFA" w:rsidP="00C84660">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85CB" w14:textId="77777777" w:rsidR="00F70AFA" w:rsidRDefault="00F70AF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0308" w14:textId="77777777" w:rsidR="00F70AFA" w:rsidRDefault="00F70AF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470A" w14:textId="77777777" w:rsidR="00F70AFA" w:rsidRDefault="00F70AF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1786" w14:textId="77777777" w:rsidR="00F70AFA" w:rsidRDefault="00F70AF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7C973" w14:textId="77777777" w:rsidR="00F70AFA" w:rsidRDefault="00F70AF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8003" w14:textId="77777777" w:rsidR="00F70AFA" w:rsidRDefault="00F70AF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9A05" w14:textId="77777777" w:rsidR="00F70AFA" w:rsidRDefault="00F70AF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93D2" w14:textId="77777777" w:rsidR="00F70AFA" w:rsidRDefault="00F70AF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B741" w14:textId="77777777" w:rsidR="00F70AFA" w:rsidRDefault="00F70AF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FE86" w14:textId="77777777" w:rsidR="00F70AFA" w:rsidRDefault="00F70AF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FE6F" w14:textId="77777777" w:rsidR="00F70AFA" w:rsidRDefault="00F70AF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17A3" w14:textId="41799733" w:rsidR="00F70AFA" w:rsidRDefault="00F70AFA" w:rsidP="00C84660">
    <w:pPr>
      <w:pStyle w:val="Heade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927" w14:textId="77777777" w:rsidR="00F70AFA" w:rsidRDefault="00F70A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FC94675"/>
    <w:multiLevelType w:val="hybridMultilevel"/>
    <w:tmpl w:val="90DE3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A114E0"/>
    <w:multiLevelType w:val="hybridMultilevel"/>
    <w:tmpl w:val="CDAA6AF6"/>
    <w:lvl w:ilvl="0" w:tplc="04160001">
      <w:start w:val="1"/>
      <w:numFmt w:val="bullet"/>
      <w:lvlText w:val=""/>
      <w:lvlJc w:val="left"/>
      <w:pPr>
        <w:tabs>
          <w:tab w:val="num" w:pos="360"/>
        </w:tabs>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30520"/>
    <w:multiLevelType w:val="hybridMultilevel"/>
    <w:tmpl w:val="BE7634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135FFB"/>
    <w:multiLevelType w:val="multilevel"/>
    <w:tmpl w:val="669A8F92"/>
    <w:lvl w:ilvl="0">
      <w:start w:val="1"/>
      <w:numFmt w:val="decimal"/>
      <w:pStyle w:val="Heading1"/>
      <w:lvlText w:val="%1"/>
      <w:lvlJc w:val="left"/>
      <w:pPr>
        <w:tabs>
          <w:tab w:val="num" w:pos="432"/>
        </w:tabs>
        <w:ind w:left="432" w:hanging="432"/>
      </w:pPr>
      <w:rPr>
        <w:rFonts w:cs="Times New Roman" w:hint="default"/>
        <w:b/>
        <w:i w:val="0"/>
        <w:sz w:val="24"/>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0"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8A338D4"/>
    <w:multiLevelType w:val="multilevel"/>
    <w:tmpl w:val="C16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F3751"/>
    <w:multiLevelType w:val="multilevel"/>
    <w:tmpl w:val="B24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116946"/>
    <w:multiLevelType w:val="hybridMultilevel"/>
    <w:tmpl w:val="D6F2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272A4"/>
    <w:multiLevelType w:val="multilevel"/>
    <w:tmpl w:val="B81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29020A"/>
    <w:multiLevelType w:val="multilevel"/>
    <w:tmpl w:val="D19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4C1206"/>
    <w:multiLevelType w:val="hybridMultilevel"/>
    <w:tmpl w:val="5BC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C15040"/>
    <w:multiLevelType w:val="hybridMultilevel"/>
    <w:tmpl w:val="EE98F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FD152D"/>
    <w:multiLevelType w:val="hybridMultilevel"/>
    <w:tmpl w:val="2700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3030594"/>
    <w:multiLevelType w:val="hybridMultilevel"/>
    <w:tmpl w:val="3962E31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459946CA"/>
    <w:multiLevelType w:val="multilevel"/>
    <w:tmpl w:val="132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3561CE"/>
    <w:multiLevelType w:val="hybridMultilevel"/>
    <w:tmpl w:val="DDC69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8009C9"/>
    <w:multiLevelType w:val="hybridMultilevel"/>
    <w:tmpl w:val="1E80557C"/>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4F6819B1"/>
    <w:multiLevelType w:val="hybridMultilevel"/>
    <w:tmpl w:val="A4805E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cs="Times New Roman" w:hint="default"/>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26" w15:restartNumberingAfterBreak="0">
    <w:nsid w:val="65246C7B"/>
    <w:multiLevelType w:val="hybridMultilevel"/>
    <w:tmpl w:val="0C58F0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4A597C"/>
    <w:multiLevelType w:val="hybridMultilevel"/>
    <w:tmpl w:val="653E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07CD1"/>
    <w:multiLevelType w:val="hybridMultilevel"/>
    <w:tmpl w:val="75B03B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708F7EC6"/>
    <w:multiLevelType w:val="hybridMultilevel"/>
    <w:tmpl w:val="91748D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8AB0071"/>
    <w:multiLevelType w:val="hybridMultilevel"/>
    <w:tmpl w:val="45A2A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3614830">
    <w:abstractNumId w:val="2"/>
  </w:num>
  <w:num w:numId="2" w16cid:durableId="1806384513">
    <w:abstractNumId w:val="4"/>
  </w:num>
  <w:num w:numId="3" w16cid:durableId="1242177796">
    <w:abstractNumId w:val="25"/>
  </w:num>
  <w:num w:numId="4" w16cid:durableId="786891989">
    <w:abstractNumId w:val="7"/>
  </w:num>
  <w:num w:numId="5" w16cid:durableId="535507365">
    <w:abstractNumId w:val="9"/>
  </w:num>
  <w:num w:numId="6" w16cid:durableId="877160660">
    <w:abstractNumId w:val="9"/>
  </w:num>
  <w:num w:numId="7" w16cid:durableId="961040548">
    <w:abstractNumId w:val="19"/>
  </w:num>
  <w:num w:numId="8" w16cid:durableId="1062365246">
    <w:abstractNumId w:val="10"/>
  </w:num>
  <w:num w:numId="9" w16cid:durableId="1967619383">
    <w:abstractNumId w:val="9"/>
  </w:num>
  <w:num w:numId="10" w16cid:durableId="8692964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9"/>
  </w:num>
  <w:num w:numId="12" w16cid:durableId="1692798107">
    <w:abstractNumId w:val="23"/>
  </w:num>
  <w:num w:numId="13" w16cid:durableId="46149566">
    <w:abstractNumId w:val="22"/>
  </w:num>
  <w:num w:numId="14" w16cid:durableId="317416422">
    <w:abstractNumId w:val="17"/>
  </w:num>
  <w:num w:numId="15" w16cid:durableId="839808803">
    <w:abstractNumId w:val="9"/>
  </w:num>
  <w:num w:numId="16" w16cid:durableId="1631747029">
    <w:abstractNumId w:val="30"/>
  </w:num>
  <w:num w:numId="17" w16cid:durableId="659508214">
    <w:abstractNumId w:val="24"/>
  </w:num>
  <w:num w:numId="18" w16cid:durableId="1217934914">
    <w:abstractNumId w:val="20"/>
  </w:num>
  <w:num w:numId="19" w16cid:durableId="1308516250">
    <w:abstractNumId w:val="29"/>
  </w:num>
  <w:num w:numId="20" w16cid:durableId="890922193">
    <w:abstractNumId w:val="28"/>
  </w:num>
  <w:num w:numId="21" w16cid:durableId="1082948731">
    <w:abstractNumId w:val="9"/>
  </w:num>
  <w:num w:numId="22" w16cid:durableId="890339044">
    <w:abstractNumId w:val="9"/>
  </w:num>
  <w:num w:numId="23" w16cid:durableId="1132290800">
    <w:abstractNumId w:val="9"/>
  </w:num>
  <w:num w:numId="24" w16cid:durableId="1092167595">
    <w:abstractNumId w:val="9"/>
  </w:num>
  <w:num w:numId="25" w16cid:durableId="347290746">
    <w:abstractNumId w:val="9"/>
  </w:num>
  <w:num w:numId="26" w16cid:durableId="141428704">
    <w:abstractNumId w:val="9"/>
  </w:num>
  <w:num w:numId="27" w16cid:durableId="1674528752">
    <w:abstractNumId w:val="9"/>
  </w:num>
  <w:num w:numId="28" w16cid:durableId="788471814">
    <w:abstractNumId w:val="9"/>
  </w:num>
  <w:num w:numId="29" w16cid:durableId="227620820">
    <w:abstractNumId w:val="9"/>
  </w:num>
  <w:num w:numId="30" w16cid:durableId="322704091">
    <w:abstractNumId w:val="6"/>
  </w:num>
  <w:num w:numId="31" w16cid:durableId="971180840">
    <w:abstractNumId w:val="8"/>
  </w:num>
  <w:num w:numId="32" w16cid:durableId="107092624">
    <w:abstractNumId w:val="9"/>
  </w:num>
  <w:num w:numId="33" w16cid:durableId="455681042">
    <w:abstractNumId w:val="12"/>
  </w:num>
  <w:num w:numId="34" w16cid:durableId="1565918249">
    <w:abstractNumId w:val="16"/>
  </w:num>
  <w:num w:numId="35" w16cid:durableId="1982928604">
    <w:abstractNumId w:val="9"/>
  </w:num>
  <w:num w:numId="36" w16cid:durableId="1279530797">
    <w:abstractNumId w:val="9"/>
  </w:num>
  <w:num w:numId="37" w16cid:durableId="927733271">
    <w:abstractNumId w:val="9"/>
  </w:num>
  <w:num w:numId="38" w16cid:durableId="577447340">
    <w:abstractNumId w:val="26"/>
  </w:num>
  <w:num w:numId="39" w16cid:durableId="1291982534">
    <w:abstractNumId w:val="11"/>
  </w:num>
  <w:num w:numId="40" w16cid:durableId="226771277">
    <w:abstractNumId w:val="14"/>
  </w:num>
  <w:num w:numId="41" w16cid:durableId="1561087536">
    <w:abstractNumId w:val="15"/>
  </w:num>
  <w:num w:numId="42" w16cid:durableId="1168789481">
    <w:abstractNumId w:val="27"/>
  </w:num>
  <w:num w:numId="43" w16cid:durableId="1512063433">
    <w:abstractNumId w:val="21"/>
  </w:num>
  <w:num w:numId="44" w16cid:durableId="421487339">
    <w:abstractNumId w:val="9"/>
  </w:num>
  <w:num w:numId="45" w16cid:durableId="876434629">
    <w:abstractNumId w:val="18"/>
  </w:num>
  <w:num w:numId="46" w16cid:durableId="920331040">
    <w:abstractNumId w:val="13"/>
  </w:num>
  <w:num w:numId="47" w16cid:durableId="65911895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ttachedTemplate r:id="rId1"/>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40397"/>
    <w:rsid w:val="00142AE5"/>
    <w:rsid w:val="0014681C"/>
    <w:rsid w:val="00146A6A"/>
    <w:rsid w:val="001547EA"/>
    <w:rsid w:val="00164DC5"/>
    <w:rsid w:val="001664E3"/>
    <w:rsid w:val="00167ABF"/>
    <w:rsid w:val="00167BAA"/>
    <w:rsid w:val="001730BD"/>
    <w:rsid w:val="00186143"/>
    <w:rsid w:val="00197CE9"/>
    <w:rsid w:val="001A62AA"/>
    <w:rsid w:val="001B7DF5"/>
    <w:rsid w:val="001C1584"/>
    <w:rsid w:val="001C4FFA"/>
    <w:rsid w:val="001D1E14"/>
    <w:rsid w:val="001E0F6E"/>
    <w:rsid w:val="001E5DF4"/>
    <w:rsid w:val="001F5628"/>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D06BD"/>
    <w:rsid w:val="003D65BF"/>
    <w:rsid w:val="003D675B"/>
    <w:rsid w:val="003F0385"/>
    <w:rsid w:val="003F2909"/>
    <w:rsid w:val="003F7EB2"/>
    <w:rsid w:val="0040117A"/>
    <w:rsid w:val="00413090"/>
    <w:rsid w:val="00414F17"/>
    <w:rsid w:val="004232C6"/>
    <w:rsid w:val="00425E46"/>
    <w:rsid w:val="0045127E"/>
    <w:rsid w:val="004753FE"/>
    <w:rsid w:val="004773E8"/>
    <w:rsid w:val="0048106F"/>
    <w:rsid w:val="00487859"/>
    <w:rsid w:val="00492BA4"/>
    <w:rsid w:val="004A4E55"/>
    <w:rsid w:val="004A5D81"/>
    <w:rsid w:val="004B6595"/>
    <w:rsid w:val="004C2E4F"/>
    <w:rsid w:val="004F570A"/>
    <w:rsid w:val="005030E2"/>
    <w:rsid w:val="00506111"/>
    <w:rsid w:val="00510FCC"/>
    <w:rsid w:val="00524E48"/>
    <w:rsid w:val="0053611F"/>
    <w:rsid w:val="005364E7"/>
    <w:rsid w:val="00540634"/>
    <w:rsid w:val="00541576"/>
    <w:rsid w:val="005458C3"/>
    <w:rsid w:val="005475D1"/>
    <w:rsid w:val="005649D4"/>
    <w:rsid w:val="005759DE"/>
    <w:rsid w:val="00583B6B"/>
    <w:rsid w:val="0058718D"/>
    <w:rsid w:val="005903A5"/>
    <w:rsid w:val="005A3A09"/>
    <w:rsid w:val="005A7276"/>
    <w:rsid w:val="005B082C"/>
    <w:rsid w:val="005B2D1F"/>
    <w:rsid w:val="005B6EAE"/>
    <w:rsid w:val="005D2CE6"/>
    <w:rsid w:val="005D6AAE"/>
    <w:rsid w:val="005E657E"/>
    <w:rsid w:val="005F11C8"/>
    <w:rsid w:val="006160D9"/>
    <w:rsid w:val="00620155"/>
    <w:rsid w:val="006226A7"/>
    <w:rsid w:val="00624868"/>
    <w:rsid w:val="00630DA0"/>
    <w:rsid w:val="00636CA6"/>
    <w:rsid w:val="00637D5F"/>
    <w:rsid w:val="0064152B"/>
    <w:rsid w:val="0064709F"/>
    <w:rsid w:val="00651C3C"/>
    <w:rsid w:val="00656330"/>
    <w:rsid w:val="00660891"/>
    <w:rsid w:val="00660943"/>
    <w:rsid w:val="00661100"/>
    <w:rsid w:val="006642DD"/>
    <w:rsid w:val="006710DA"/>
    <w:rsid w:val="00682B61"/>
    <w:rsid w:val="00685BE9"/>
    <w:rsid w:val="006A1689"/>
    <w:rsid w:val="006A6CB8"/>
    <w:rsid w:val="006B6934"/>
    <w:rsid w:val="006C11D0"/>
    <w:rsid w:val="006C235F"/>
    <w:rsid w:val="006C3BA9"/>
    <w:rsid w:val="006C6AC0"/>
    <w:rsid w:val="006C78CE"/>
    <w:rsid w:val="006D01A1"/>
    <w:rsid w:val="006D3DD3"/>
    <w:rsid w:val="006E1B72"/>
    <w:rsid w:val="006F1053"/>
    <w:rsid w:val="00702045"/>
    <w:rsid w:val="00703BAD"/>
    <w:rsid w:val="00722B3C"/>
    <w:rsid w:val="007238C4"/>
    <w:rsid w:val="0073700E"/>
    <w:rsid w:val="00737196"/>
    <w:rsid w:val="00744AEA"/>
    <w:rsid w:val="007512E1"/>
    <w:rsid w:val="0075228E"/>
    <w:rsid w:val="00752C7D"/>
    <w:rsid w:val="00756554"/>
    <w:rsid w:val="00762564"/>
    <w:rsid w:val="007821E6"/>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4A09"/>
    <w:rsid w:val="008F5E55"/>
    <w:rsid w:val="008F7244"/>
    <w:rsid w:val="00911710"/>
    <w:rsid w:val="009135D6"/>
    <w:rsid w:val="00915B15"/>
    <w:rsid w:val="00934305"/>
    <w:rsid w:val="00934451"/>
    <w:rsid w:val="00947A22"/>
    <w:rsid w:val="0095335A"/>
    <w:rsid w:val="009658B6"/>
    <w:rsid w:val="00973903"/>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EB4"/>
    <w:rsid w:val="00A50459"/>
    <w:rsid w:val="00A54F10"/>
    <w:rsid w:val="00A5653E"/>
    <w:rsid w:val="00A61DC7"/>
    <w:rsid w:val="00A65889"/>
    <w:rsid w:val="00A71EF8"/>
    <w:rsid w:val="00A71F00"/>
    <w:rsid w:val="00A812C5"/>
    <w:rsid w:val="00AA0679"/>
    <w:rsid w:val="00AA0B68"/>
    <w:rsid w:val="00AA0D17"/>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4B1E"/>
    <w:rsid w:val="00BD618C"/>
    <w:rsid w:val="00BE2913"/>
    <w:rsid w:val="00BE37A8"/>
    <w:rsid w:val="00BF165A"/>
    <w:rsid w:val="00BF2F8A"/>
    <w:rsid w:val="00C04A89"/>
    <w:rsid w:val="00C0515C"/>
    <w:rsid w:val="00C0533B"/>
    <w:rsid w:val="00C05E18"/>
    <w:rsid w:val="00C15DFB"/>
    <w:rsid w:val="00C314BE"/>
    <w:rsid w:val="00C35CC8"/>
    <w:rsid w:val="00C434BC"/>
    <w:rsid w:val="00C46779"/>
    <w:rsid w:val="00C52159"/>
    <w:rsid w:val="00C541A4"/>
    <w:rsid w:val="00C5544F"/>
    <w:rsid w:val="00C57261"/>
    <w:rsid w:val="00C66A57"/>
    <w:rsid w:val="00C70F54"/>
    <w:rsid w:val="00C71827"/>
    <w:rsid w:val="00C7443E"/>
    <w:rsid w:val="00C84660"/>
    <w:rsid w:val="00C848A3"/>
    <w:rsid w:val="00C8656F"/>
    <w:rsid w:val="00CA13CB"/>
    <w:rsid w:val="00CA4039"/>
    <w:rsid w:val="00CA68A7"/>
    <w:rsid w:val="00CB140C"/>
    <w:rsid w:val="00CC0712"/>
    <w:rsid w:val="00CC2100"/>
    <w:rsid w:val="00CC540C"/>
    <w:rsid w:val="00CC687B"/>
    <w:rsid w:val="00CD16AD"/>
    <w:rsid w:val="00CD3B80"/>
    <w:rsid w:val="00CD53BC"/>
    <w:rsid w:val="00CE7859"/>
    <w:rsid w:val="00CF7D62"/>
    <w:rsid w:val="00D05C78"/>
    <w:rsid w:val="00D25DD6"/>
    <w:rsid w:val="00D26B2D"/>
    <w:rsid w:val="00D27438"/>
    <w:rsid w:val="00D3222B"/>
    <w:rsid w:val="00D33F50"/>
    <w:rsid w:val="00D34AF1"/>
    <w:rsid w:val="00D34C0B"/>
    <w:rsid w:val="00D356F3"/>
    <w:rsid w:val="00D36687"/>
    <w:rsid w:val="00D7489E"/>
    <w:rsid w:val="00D82CC0"/>
    <w:rsid w:val="00D841DC"/>
    <w:rsid w:val="00D875F9"/>
    <w:rsid w:val="00DA73C4"/>
    <w:rsid w:val="00DB62E9"/>
    <w:rsid w:val="00DC6863"/>
    <w:rsid w:val="00DE0562"/>
    <w:rsid w:val="00DE2E05"/>
    <w:rsid w:val="00DE7F59"/>
    <w:rsid w:val="00DF1160"/>
    <w:rsid w:val="00DF5D9A"/>
    <w:rsid w:val="00DF6614"/>
    <w:rsid w:val="00E02F8D"/>
    <w:rsid w:val="00E06766"/>
    <w:rsid w:val="00E07FBF"/>
    <w:rsid w:val="00E11136"/>
    <w:rsid w:val="00E1479E"/>
    <w:rsid w:val="00E17B3C"/>
    <w:rsid w:val="00E33935"/>
    <w:rsid w:val="00E368DA"/>
    <w:rsid w:val="00E3732A"/>
    <w:rsid w:val="00E47312"/>
    <w:rsid w:val="00E52A01"/>
    <w:rsid w:val="00E64E7E"/>
    <w:rsid w:val="00E704FE"/>
    <w:rsid w:val="00E73741"/>
    <w:rsid w:val="00E73EE6"/>
    <w:rsid w:val="00E95AF4"/>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6162C"/>
    <w:rsid w:val="00F7042C"/>
    <w:rsid w:val="00F70AFA"/>
    <w:rsid w:val="00F767D0"/>
    <w:rsid w:val="00F818F2"/>
    <w:rsid w:val="00F87E57"/>
    <w:rsid w:val="00F95527"/>
    <w:rsid w:val="00FC029C"/>
    <w:rsid w:val="00FC6258"/>
    <w:rsid w:val="00FD4E36"/>
    <w:rsid w:val="00FE0F85"/>
    <w:rsid w:val="00FE1923"/>
    <w:rsid w:val="00FE4209"/>
    <w:rsid w:val="00FF056A"/>
    <w:rsid w:val="00FF4B45"/>
    <w:rsid w:val="00FF68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810"/>
    <w:rPr>
      <w:sz w:val="24"/>
      <w:szCs w:val="24"/>
      <w:lang w:val="en-BR" w:eastAsia="en-US"/>
    </w:rPr>
  </w:style>
  <w:style w:type="paragraph" w:styleId="Heading1">
    <w:name w:val="heading 1"/>
    <w:basedOn w:val="Normal"/>
    <w:next w:val="Normal"/>
    <w:link w:val="Heading1Char"/>
    <w:qFormat/>
    <w:rsid w:val="002D3338"/>
    <w:pPr>
      <w:keepNext/>
      <w:numPr>
        <w:numId w:val="5"/>
      </w:numPr>
      <w:outlineLvl w:val="0"/>
    </w:pPr>
    <w:rPr>
      <w:rFonts w:ascii="Tahoma" w:hAnsi="Tahoma"/>
      <w:b/>
      <w:sz w:val="28"/>
    </w:rPr>
  </w:style>
  <w:style w:type="paragraph" w:styleId="Heading2">
    <w:name w:val="heading 2"/>
    <w:basedOn w:val="Normal"/>
    <w:next w:val="Normal"/>
    <w:link w:val="Heading2Char"/>
    <w:qFormat/>
    <w:rsid w:val="002D3338"/>
    <w:pPr>
      <w:keepNext/>
      <w:numPr>
        <w:ilvl w:val="1"/>
        <w:numId w:val="5"/>
      </w:numPr>
      <w:jc w:val="both"/>
      <w:outlineLvl w:val="1"/>
    </w:pPr>
    <w:rPr>
      <w:rFonts w:ascii="Tahoma" w:hAnsi="Tahoma"/>
      <w:b/>
    </w:rPr>
  </w:style>
  <w:style w:type="paragraph" w:styleId="Heading3">
    <w:name w:val="heading 3"/>
    <w:basedOn w:val="Normal"/>
    <w:next w:val="Normal"/>
    <w:link w:val="Heading3Char"/>
    <w:qFormat/>
    <w:rsid w:val="001B7DF5"/>
    <w:pPr>
      <w:keepNext/>
      <w:numPr>
        <w:ilvl w:val="2"/>
        <w:numId w:val="5"/>
      </w:numPr>
      <w:spacing w:before="60" w:after="120"/>
      <w:outlineLvl w:val="2"/>
    </w:pPr>
    <w:rPr>
      <w:rFonts w:ascii="Tahoma" w:hAnsi="Tahoma"/>
      <w:b/>
      <w:sz w:val="22"/>
    </w:rPr>
  </w:style>
  <w:style w:type="paragraph" w:styleId="Heading4">
    <w:name w:val="heading 4"/>
    <w:basedOn w:val="Normal"/>
    <w:next w:val="Normal"/>
    <w:link w:val="Heading4Char"/>
    <w:qFormat/>
    <w:rsid w:val="00105F7B"/>
    <w:pPr>
      <w:keepNext/>
      <w:numPr>
        <w:ilvl w:val="3"/>
        <w:numId w:val="5"/>
      </w:numPr>
      <w:outlineLvl w:val="3"/>
    </w:pPr>
    <w:rPr>
      <w:rFonts w:ascii="Tahoma" w:hAnsi="Tahoma"/>
      <w:b/>
      <w:sz w:val="16"/>
    </w:rPr>
  </w:style>
  <w:style w:type="paragraph" w:styleId="Heading5">
    <w:name w:val="heading 5"/>
    <w:basedOn w:val="Normal"/>
    <w:next w:val="Normal"/>
    <w:link w:val="Heading5Char"/>
    <w:qFormat/>
    <w:rsid w:val="00105F7B"/>
    <w:pPr>
      <w:keepNext/>
      <w:numPr>
        <w:ilvl w:val="4"/>
        <w:numId w:val="5"/>
      </w:numPr>
      <w:tabs>
        <w:tab w:val="center" w:pos="914"/>
      </w:tabs>
      <w:jc w:val="center"/>
      <w:outlineLvl w:val="4"/>
    </w:pPr>
    <w:rPr>
      <w:rFonts w:ascii="Tahoma" w:hAnsi="Tahoma"/>
      <w:b/>
      <w:sz w:val="16"/>
    </w:rPr>
  </w:style>
  <w:style w:type="paragraph" w:styleId="Heading6">
    <w:name w:val="heading 6"/>
    <w:basedOn w:val="Normal"/>
    <w:next w:val="Normal"/>
    <w:link w:val="Heading6Char"/>
    <w:qFormat/>
    <w:rsid w:val="00105F7B"/>
    <w:pPr>
      <w:widowControl w:val="0"/>
      <w:numPr>
        <w:ilvl w:val="5"/>
        <w:numId w:val="5"/>
      </w:numPr>
      <w:spacing w:before="240" w:after="60" w:line="240" w:lineRule="atLeast"/>
      <w:outlineLvl w:val="5"/>
    </w:pPr>
    <w:rPr>
      <w:i/>
      <w:sz w:val="22"/>
      <w:lang w:val="en-US"/>
    </w:rPr>
  </w:style>
  <w:style w:type="paragraph" w:styleId="Heading7">
    <w:name w:val="heading 7"/>
    <w:basedOn w:val="Normal"/>
    <w:next w:val="Normal"/>
    <w:link w:val="Heading7Char"/>
    <w:qFormat/>
    <w:rsid w:val="00105F7B"/>
    <w:pPr>
      <w:widowControl w:val="0"/>
      <w:numPr>
        <w:ilvl w:val="6"/>
        <w:numId w:val="5"/>
      </w:numPr>
      <w:spacing w:before="240" w:after="60" w:line="240" w:lineRule="atLeast"/>
      <w:outlineLvl w:val="6"/>
    </w:pPr>
    <w:rPr>
      <w:sz w:val="20"/>
      <w:lang w:val="en-US"/>
    </w:rPr>
  </w:style>
  <w:style w:type="paragraph" w:styleId="Heading8">
    <w:name w:val="heading 8"/>
    <w:basedOn w:val="Normal"/>
    <w:next w:val="Normal"/>
    <w:link w:val="Heading8Char"/>
    <w:qFormat/>
    <w:rsid w:val="00105F7B"/>
    <w:pPr>
      <w:widowControl w:val="0"/>
      <w:numPr>
        <w:ilvl w:val="7"/>
        <w:numId w:val="5"/>
      </w:numPr>
      <w:spacing w:before="240" w:after="60" w:line="240" w:lineRule="atLeast"/>
      <w:outlineLvl w:val="7"/>
    </w:pPr>
    <w:rPr>
      <w:i/>
      <w:sz w:val="20"/>
      <w:lang w:val="en-US"/>
    </w:rPr>
  </w:style>
  <w:style w:type="paragraph" w:styleId="Heading9">
    <w:name w:val="heading 9"/>
    <w:basedOn w:val="Normal"/>
    <w:next w:val="Normal"/>
    <w:link w:val="Heading9Char"/>
    <w:qFormat/>
    <w:rsid w:val="00105F7B"/>
    <w:pPr>
      <w:widowControl w:val="0"/>
      <w:numPr>
        <w:ilvl w:val="8"/>
        <w:numId w:val="5"/>
      </w:numPr>
      <w:spacing w:before="240" w:after="60" w:line="240" w:lineRule="atLeast"/>
      <w:outlineLvl w:val="8"/>
    </w:pPr>
    <w:rPr>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2D3338"/>
    <w:rPr>
      <w:rFonts w:ascii="Tahoma" w:hAnsi="Tahoma"/>
      <w:b/>
      <w:sz w:val="28"/>
      <w:szCs w:val="24"/>
      <w:lang w:val="en-BR" w:eastAsia="en-US"/>
    </w:rPr>
  </w:style>
  <w:style w:type="character" w:customStyle="1" w:styleId="Heading2Char">
    <w:name w:val="Heading 2 Char"/>
    <w:link w:val="Heading2"/>
    <w:locked/>
    <w:rsid w:val="002D3338"/>
    <w:rPr>
      <w:rFonts w:ascii="Tahoma" w:hAnsi="Tahoma"/>
      <w:b/>
      <w:sz w:val="24"/>
      <w:szCs w:val="24"/>
      <w:lang w:val="en-BR" w:eastAsia="en-US"/>
    </w:rPr>
  </w:style>
  <w:style w:type="character" w:customStyle="1" w:styleId="Heading3Char">
    <w:name w:val="Heading 3 Char"/>
    <w:link w:val="Heading3"/>
    <w:locked/>
    <w:rsid w:val="001B7DF5"/>
    <w:rPr>
      <w:rFonts w:ascii="Tahoma" w:hAnsi="Tahoma"/>
      <w:b/>
      <w:sz w:val="22"/>
      <w:szCs w:val="24"/>
      <w:lang w:val="en-BR" w:eastAsia="en-US"/>
    </w:rPr>
  </w:style>
  <w:style w:type="character" w:customStyle="1" w:styleId="Heading4Char">
    <w:name w:val="Heading 4 Char"/>
    <w:link w:val="Heading4"/>
    <w:locked/>
    <w:rsid w:val="007C721A"/>
    <w:rPr>
      <w:rFonts w:ascii="Tahoma" w:hAnsi="Tahoma"/>
      <w:b/>
      <w:color w:val="000000"/>
      <w:sz w:val="16"/>
      <w:lang w:eastAsia="ar-SA"/>
    </w:rPr>
  </w:style>
  <w:style w:type="character" w:customStyle="1" w:styleId="Heading5Char">
    <w:name w:val="Heading 5 Char"/>
    <w:link w:val="Heading5"/>
    <w:locked/>
    <w:rsid w:val="007C721A"/>
    <w:rPr>
      <w:rFonts w:ascii="Tahoma" w:hAnsi="Tahoma"/>
      <w:b/>
      <w:color w:val="000000"/>
      <w:sz w:val="16"/>
      <w:lang w:eastAsia="ar-SA"/>
    </w:rPr>
  </w:style>
  <w:style w:type="character" w:customStyle="1" w:styleId="Heading6Char">
    <w:name w:val="Heading 6 Char"/>
    <w:link w:val="Heading6"/>
    <w:locked/>
    <w:rsid w:val="007C721A"/>
    <w:rPr>
      <w:i/>
      <w:color w:val="000000"/>
      <w:sz w:val="22"/>
      <w:lang w:val="en-US" w:eastAsia="ar-SA"/>
    </w:rPr>
  </w:style>
  <w:style w:type="character" w:customStyle="1" w:styleId="Heading7Char">
    <w:name w:val="Heading 7 Char"/>
    <w:link w:val="Heading7"/>
    <w:locked/>
    <w:rsid w:val="007C721A"/>
    <w:rPr>
      <w:color w:val="000000"/>
      <w:lang w:val="en-US" w:eastAsia="ar-SA"/>
    </w:rPr>
  </w:style>
  <w:style w:type="character" w:customStyle="1" w:styleId="Heading8Char">
    <w:name w:val="Heading 8 Char"/>
    <w:link w:val="Heading8"/>
    <w:locked/>
    <w:rsid w:val="007C721A"/>
    <w:rPr>
      <w:i/>
      <w:color w:val="000000"/>
      <w:lang w:val="en-US" w:eastAsia="ar-SA"/>
    </w:rPr>
  </w:style>
  <w:style w:type="character" w:customStyle="1" w:styleId="Heading9Char">
    <w:name w:val="Heading 9 Char"/>
    <w:link w:val="Heading9"/>
    <w:locked/>
    <w:rsid w:val="007C721A"/>
    <w:rPr>
      <w:b/>
      <w:i/>
      <w:color w:val="000000"/>
      <w:sz w:val="18"/>
      <w:lang w:val="en-US" w:eastAsia="ar-SA"/>
    </w:rPr>
  </w:style>
  <w:style w:type="character" w:styleId="PageNumber">
    <w:name w:val="page number"/>
    <w:semiHidden/>
    <w:rsid w:val="00105F7B"/>
    <w:rPr>
      <w:rFonts w:cs="Times New Roman"/>
      <w:sz w:val="16"/>
    </w:rPr>
  </w:style>
  <w:style w:type="character" w:customStyle="1" w:styleId="Smbolosdenumerao">
    <w:name w:val="Símbolos de numeração"/>
    <w:rsid w:val="00105F7B"/>
  </w:style>
  <w:style w:type="character" w:customStyle="1" w:styleId="Marcadores">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FollowedHyperlink">
    <w:name w:val="FollowedHyperlink"/>
    <w:semiHidden/>
    <w:rsid w:val="00105F7B"/>
    <w:rPr>
      <w:rFonts w:cs="Times New Roman"/>
      <w:color w:val="800080"/>
      <w:u w:val="single"/>
    </w:rPr>
  </w:style>
  <w:style w:type="character" w:customStyle="1" w:styleId="WW8Num1z0">
    <w:name w:val="WW8Num1z0"/>
    <w:rsid w:val="00105F7B"/>
    <w:rPr>
      <w:rFonts w:ascii="Symbol" w:hAnsi="Symbol"/>
    </w:rPr>
  </w:style>
  <w:style w:type="character" w:customStyle="1" w:styleId="WW8Num2z0">
    <w:name w:val="WW8Num2z0"/>
    <w:rsid w:val="00105F7B"/>
    <w:rPr>
      <w:rFonts w:ascii="Symbol" w:hAnsi="Symbol"/>
      <w:color w:val="000000"/>
    </w:rPr>
  </w:style>
  <w:style w:type="character" w:customStyle="1" w:styleId="WW8Num8z0">
    <w:name w:val="WW8Num8z0"/>
    <w:rsid w:val="00105F7B"/>
    <w:rPr>
      <w:rFonts w:ascii="Wingdings" w:hAnsi="Wingdings"/>
    </w:rPr>
  </w:style>
  <w:style w:type="character" w:customStyle="1" w:styleId="WW8Num11z0">
    <w:name w:val="WW8Num11z0"/>
    <w:rsid w:val="00105F7B"/>
    <w:rPr>
      <w:rFonts w:ascii="Symbol" w:hAnsi="Symbol"/>
    </w:rPr>
  </w:style>
  <w:style w:type="character" w:customStyle="1" w:styleId="WW8Num11z1">
    <w:name w:val="WW8Num11z1"/>
    <w:rsid w:val="00105F7B"/>
    <w:rPr>
      <w:rFonts w:ascii="Courier New" w:hAnsi="Courier New"/>
    </w:rPr>
  </w:style>
  <w:style w:type="character" w:customStyle="1" w:styleId="WW8Num11z2">
    <w:name w:val="WW8Num11z2"/>
    <w:rsid w:val="00105F7B"/>
    <w:rPr>
      <w:rFonts w:ascii="Wingdings" w:hAnsi="Wingdings"/>
    </w:rPr>
  </w:style>
  <w:style w:type="character" w:customStyle="1" w:styleId="Fontepargpadro2">
    <w:name w:val="Fonte parág. padrão2"/>
    <w:rsid w:val="00105F7B"/>
  </w:style>
  <w:style w:type="character" w:customStyle="1" w:styleId="Fontepargpadro1">
    <w:name w:val="Fonte parág. padrão1"/>
    <w:rsid w:val="00105F7B"/>
  </w:style>
  <w:style w:type="character" w:customStyle="1" w:styleId="WW8Num1z1">
    <w:name w:val="WW8Num1z1"/>
    <w:rsid w:val="00105F7B"/>
    <w:rPr>
      <w:rFonts w:ascii="Courier New" w:hAnsi="Courier New"/>
    </w:rPr>
  </w:style>
  <w:style w:type="character" w:customStyle="1" w:styleId="WW8Num1z2">
    <w:name w:val="WW8Num1z2"/>
    <w:rsid w:val="00105F7B"/>
    <w:rPr>
      <w:rFonts w:ascii="Wingdings" w:hAnsi="Wingdings"/>
    </w:rPr>
  </w:style>
  <w:style w:type="character" w:customStyle="1" w:styleId="WW8Num4z0">
    <w:name w:val="WW8Num4z0"/>
    <w:rsid w:val="00105F7B"/>
    <w:rPr>
      <w:rFonts w:ascii="Wingdings" w:hAnsi="Wingdings"/>
    </w:rPr>
  </w:style>
  <w:style w:type="character" w:customStyle="1" w:styleId="WW8Num4z1">
    <w:name w:val="WW8Num4z1"/>
    <w:rsid w:val="00105F7B"/>
    <w:rPr>
      <w:rFonts w:ascii="Courier New" w:hAnsi="Courier New"/>
    </w:rPr>
  </w:style>
  <w:style w:type="character" w:customStyle="1" w:styleId="WW8Num4z3">
    <w:name w:val="WW8Num4z3"/>
    <w:rsid w:val="00105F7B"/>
    <w:rPr>
      <w:rFonts w:ascii="Symbol" w:hAnsi="Symbol"/>
    </w:rPr>
  </w:style>
  <w:style w:type="character" w:customStyle="1" w:styleId="WW8Num5z0">
    <w:name w:val="WW8Num5z0"/>
    <w:rsid w:val="00105F7B"/>
    <w:rPr>
      <w:rFonts w:ascii="Symbol" w:hAnsi="Symbol"/>
    </w:rPr>
  </w:style>
  <w:style w:type="character" w:customStyle="1" w:styleId="WW8Num5z1">
    <w:name w:val="WW8Num5z1"/>
    <w:rsid w:val="00105F7B"/>
    <w:rPr>
      <w:rFonts w:ascii="Courier New" w:hAnsi="Courier New"/>
    </w:rPr>
  </w:style>
  <w:style w:type="character" w:customStyle="1" w:styleId="WW8Num5z2">
    <w:name w:val="WW8Num5z2"/>
    <w:rsid w:val="00105F7B"/>
    <w:rPr>
      <w:rFonts w:ascii="Wingdings" w:hAnsi="Wingdings"/>
    </w:rPr>
  </w:style>
  <w:style w:type="character" w:customStyle="1" w:styleId="WW8Num6z0">
    <w:name w:val="WW8Num6z0"/>
    <w:rsid w:val="00105F7B"/>
    <w:rPr>
      <w:rFonts w:ascii="Symbol" w:hAnsi="Symbol"/>
    </w:rPr>
  </w:style>
  <w:style w:type="character" w:customStyle="1" w:styleId="WW8Num6z1">
    <w:name w:val="WW8Num6z1"/>
    <w:rsid w:val="00105F7B"/>
    <w:rPr>
      <w:rFonts w:ascii="Courier New" w:hAnsi="Courier New"/>
    </w:rPr>
  </w:style>
  <w:style w:type="character" w:customStyle="1" w:styleId="WW8Num6z2">
    <w:name w:val="WW8Num6z2"/>
    <w:rsid w:val="00105F7B"/>
    <w:rPr>
      <w:rFonts w:ascii="Wingdings" w:hAnsi="Wingdings"/>
    </w:rPr>
  </w:style>
  <w:style w:type="character" w:customStyle="1" w:styleId="WW8Num7z0">
    <w:name w:val="WW8Num7z0"/>
    <w:rsid w:val="00105F7B"/>
    <w:rPr>
      <w:rFonts w:ascii="Wingdings" w:hAnsi="Wingdings"/>
    </w:rPr>
  </w:style>
  <w:style w:type="character" w:customStyle="1" w:styleId="WW8Num7z1">
    <w:name w:val="WW8Num7z1"/>
    <w:rsid w:val="00105F7B"/>
    <w:rPr>
      <w:rFonts w:ascii="Courier New" w:hAnsi="Courier New"/>
    </w:rPr>
  </w:style>
  <w:style w:type="character" w:customStyle="1" w:styleId="WW8Num7z3">
    <w:name w:val="WW8Num7z3"/>
    <w:rsid w:val="00105F7B"/>
    <w:rPr>
      <w:rFonts w:ascii="Symbol" w:hAnsi="Symbol"/>
    </w:rPr>
  </w:style>
  <w:style w:type="character" w:customStyle="1" w:styleId="WW8Num8z1">
    <w:name w:val="WW8Num8z1"/>
    <w:rsid w:val="00105F7B"/>
    <w:rPr>
      <w:rFonts w:ascii="Courier New" w:hAnsi="Courier New"/>
    </w:rPr>
  </w:style>
  <w:style w:type="character" w:customStyle="1" w:styleId="WW8Num8z3">
    <w:name w:val="WW8Num8z3"/>
    <w:rsid w:val="00105F7B"/>
    <w:rPr>
      <w:rFonts w:ascii="Symbol" w:hAnsi="Symbol"/>
    </w:rPr>
  </w:style>
  <w:style w:type="character" w:customStyle="1" w:styleId="WW8Num9z0">
    <w:name w:val="WW8Num9z0"/>
    <w:rsid w:val="00105F7B"/>
    <w:rPr>
      <w:rFonts w:ascii="Symbol" w:hAnsi="Symbol"/>
      <w:color w:val="000000"/>
    </w:rPr>
  </w:style>
  <w:style w:type="character" w:customStyle="1" w:styleId="WW8Num9z1">
    <w:name w:val="WW8Num9z1"/>
    <w:rsid w:val="00105F7B"/>
    <w:rPr>
      <w:rFonts w:ascii="Courier New" w:hAnsi="Courier New"/>
    </w:rPr>
  </w:style>
  <w:style w:type="character" w:customStyle="1" w:styleId="WW8Num9z2">
    <w:name w:val="WW8Num9z2"/>
    <w:rsid w:val="00105F7B"/>
    <w:rPr>
      <w:rFonts w:ascii="Wingdings" w:hAnsi="Wingdings"/>
    </w:rPr>
  </w:style>
  <w:style w:type="character" w:customStyle="1" w:styleId="WW8Num9z3">
    <w:name w:val="WW8Num9z3"/>
    <w:rsid w:val="00105F7B"/>
    <w:rPr>
      <w:rFonts w:ascii="Symbol" w:hAnsi="Symbol"/>
    </w:rPr>
  </w:style>
  <w:style w:type="character" w:customStyle="1" w:styleId="WW8Num10z0">
    <w:name w:val="WW8Num10z0"/>
    <w:rsid w:val="00105F7B"/>
    <w:rPr>
      <w:rFonts w:ascii="Symbol" w:hAnsi="Symbol"/>
      <w:sz w:val="20"/>
    </w:rPr>
  </w:style>
  <w:style w:type="character" w:customStyle="1" w:styleId="WW8Num10z1">
    <w:name w:val="WW8Num10z1"/>
    <w:rsid w:val="00105F7B"/>
    <w:rPr>
      <w:rFonts w:ascii="Courier New" w:hAnsi="Courier New"/>
      <w:sz w:val="20"/>
    </w:rPr>
  </w:style>
  <w:style w:type="character" w:customStyle="1" w:styleId="WW8Num10z2">
    <w:name w:val="WW8Num10z2"/>
    <w:rsid w:val="00105F7B"/>
    <w:rPr>
      <w:rFonts w:ascii="Wingdings" w:hAnsi="Wingdings"/>
      <w:sz w:val="20"/>
    </w:rPr>
  </w:style>
  <w:style w:type="character" w:customStyle="1" w:styleId="WW8Num12z0">
    <w:name w:val="WW8Num12z0"/>
    <w:rsid w:val="00105F7B"/>
    <w:rPr>
      <w:rFonts w:ascii="Symbol" w:hAnsi="Symbol"/>
      <w:color w:val="000000"/>
    </w:rPr>
  </w:style>
  <w:style w:type="character" w:customStyle="1" w:styleId="WW8Num12z1">
    <w:name w:val="WW8Num12z1"/>
    <w:rsid w:val="00105F7B"/>
    <w:rPr>
      <w:rFonts w:ascii="Courier New" w:hAnsi="Courier New"/>
    </w:rPr>
  </w:style>
  <w:style w:type="character" w:customStyle="1" w:styleId="WW8Num12z2">
    <w:name w:val="WW8Num12z2"/>
    <w:rsid w:val="00105F7B"/>
    <w:rPr>
      <w:rFonts w:ascii="Wingdings" w:hAnsi="Wingdings"/>
    </w:rPr>
  </w:style>
  <w:style w:type="character" w:customStyle="1" w:styleId="WW8Num12z3">
    <w:name w:val="WW8Num12z3"/>
    <w:rsid w:val="00105F7B"/>
    <w:rPr>
      <w:rFonts w:ascii="Symbol" w:hAnsi="Symbol"/>
    </w:rPr>
  </w:style>
  <w:style w:type="character" w:customStyle="1" w:styleId="WW8Num13z0">
    <w:name w:val="WW8Num13z0"/>
    <w:rsid w:val="00105F7B"/>
    <w:rPr>
      <w:rFonts w:ascii="Symbol" w:hAnsi="Symbol"/>
    </w:rPr>
  </w:style>
  <w:style w:type="character" w:customStyle="1" w:styleId="WW8Num13z1">
    <w:name w:val="WW8Num13z1"/>
    <w:rsid w:val="00105F7B"/>
    <w:rPr>
      <w:rFonts w:ascii="Courier New" w:hAnsi="Courier New"/>
    </w:rPr>
  </w:style>
  <w:style w:type="character" w:customStyle="1" w:styleId="WW8Num13z2">
    <w:name w:val="WW8Num13z2"/>
    <w:rsid w:val="00105F7B"/>
    <w:rPr>
      <w:rFonts w:ascii="Wingdings" w:hAnsi="Wingdings"/>
    </w:rPr>
  </w:style>
  <w:style w:type="character" w:customStyle="1" w:styleId="WW8Num14z0">
    <w:name w:val="WW8Num14z0"/>
    <w:rsid w:val="00105F7B"/>
    <w:rPr>
      <w:rFonts w:ascii="Times New Roman" w:hAnsi="Times New Roman"/>
    </w:rPr>
  </w:style>
  <w:style w:type="character" w:customStyle="1" w:styleId="WW8Num14z1">
    <w:name w:val="WW8Num14z1"/>
    <w:rsid w:val="00105F7B"/>
    <w:rPr>
      <w:rFonts w:ascii="Courier New" w:hAnsi="Courier New"/>
    </w:rPr>
  </w:style>
  <w:style w:type="character" w:customStyle="1" w:styleId="WW8Num14z2">
    <w:name w:val="WW8Num14z2"/>
    <w:rsid w:val="00105F7B"/>
    <w:rPr>
      <w:rFonts w:ascii="Wingdings" w:hAnsi="Wingdings"/>
    </w:rPr>
  </w:style>
  <w:style w:type="character" w:customStyle="1" w:styleId="WW8Num14z3">
    <w:name w:val="WW8Num14z3"/>
    <w:rsid w:val="00105F7B"/>
    <w:rPr>
      <w:rFonts w:ascii="Symbol" w:hAnsi="Symbol"/>
    </w:rPr>
  </w:style>
  <w:style w:type="character" w:customStyle="1" w:styleId="WW8Num15z0">
    <w:name w:val="WW8Num15z0"/>
    <w:rsid w:val="00105F7B"/>
    <w:rPr>
      <w:rFonts w:ascii="Wingdings" w:hAnsi="Wingdings"/>
    </w:rPr>
  </w:style>
  <w:style w:type="character" w:customStyle="1" w:styleId="WW8Num15z1">
    <w:name w:val="WW8Num15z1"/>
    <w:rsid w:val="00105F7B"/>
    <w:rPr>
      <w:rFonts w:ascii="Courier New" w:hAnsi="Courier New"/>
    </w:rPr>
  </w:style>
  <w:style w:type="character" w:customStyle="1" w:styleId="WW8Num15z3">
    <w:name w:val="WW8Num15z3"/>
    <w:rsid w:val="00105F7B"/>
    <w:rPr>
      <w:rFonts w:ascii="Symbol" w:hAnsi="Symbol"/>
    </w:rPr>
  </w:style>
  <w:style w:type="character" w:customStyle="1" w:styleId="WW8Num16z0">
    <w:name w:val="WW8Num16z0"/>
    <w:rsid w:val="00105F7B"/>
    <w:rPr>
      <w:rFonts w:ascii="Symbol" w:hAnsi="Symbol"/>
      <w:color w:val="000000"/>
    </w:rPr>
  </w:style>
  <w:style w:type="character" w:customStyle="1" w:styleId="WW8Num16z1">
    <w:name w:val="WW8Num16z1"/>
    <w:rsid w:val="00105F7B"/>
    <w:rPr>
      <w:rFonts w:ascii="Courier New" w:hAnsi="Courier New"/>
    </w:rPr>
  </w:style>
  <w:style w:type="character" w:customStyle="1" w:styleId="WW8Num16z2">
    <w:name w:val="WW8Num16z2"/>
    <w:rsid w:val="00105F7B"/>
    <w:rPr>
      <w:rFonts w:ascii="Wingdings" w:hAnsi="Wingdings"/>
    </w:rPr>
  </w:style>
  <w:style w:type="character" w:customStyle="1" w:styleId="WW8Num16z3">
    <w:name w:val="WW8Num16z3"/>
    <w:rsid w:val="00105F7B"/>
    <w:rPr>
      <w:rFonts w:ascii="Symbol" w:hAnsi="Symbol"/>
    </w:rPr>
  </w:style>
  <w:style w:type="character" w:customStyle="1" w:styleId="WW8Num18z0">
    <w:name w:val="WW8Num18z0"/>
    <w:rsid w:val="00105F7B"/>
    <w:rPr>
      <w:rFonts w:ascii="Wingdings" w:hAnsi="Wingdings"/>
    </w:rPr>
  </w:style>
  <w:style w:type="character" w:customStyle="1" w:styleId="WW8Num18z1">
    <w:name w:val="WW8Num18z1"/>
    <w:rsid w:val="00105F7B"/>
    <w:rPr>
      <w:rFonts w:ascii="Courier New" w:hAnsi="Courier New"/>
    </w:rPr>
  </w:style>
  <w:style w:type="character" w:customStyle="1" w:styleId="WW8Num18z3">
    <w:name w:val="WW8Num18z3"/>
    <w:rsid w:val="00105F7B"/>
    <w:rPr>
      <w:rFonts w:ascii="Symbol" w:hAnsi="Symbol"/>
    </w:rPr>
  </w:style>
  <w:style w:type="character" w:customStyle="1" w:styleId="CTMISInstruesChar">
    <w:name w:val="CTM/IS Instruções Char"/>
    <w:rsid w:val="00105F7B"/>
    <w:rPr>
      <w:rFonts w:ascii="Arial" w:hAnsi="Arial" w:cs="Arial"/>
      <w:i/>
      <w:color w:val="0000FF"/>
      <w:sz w:val="18"/>
      <w:lang w:val="pt-BR" w:eastAsia="ar-SA" w:bidi="ar-SA"/>
    </w:rPr>
  </w:style>
  <w:style w:type="paragraph" w:styleId="BodyText">
    <w:name w:val="Body Text"/>
    <w:basedOn w:val="Normal"/>
    <w:link w:val="BodyTextChar"/>
    <w:semiHidden/>
    <w:rsid w:val="00105F7B"/>
    <w:pPr>
      <w:spacing w:after="120"/>
    </w:pPr>
  </w:style>
  <w:style w:type="character" w:customStyle="1" w:styleId="BodyTextChar">
    <w:name w:val="Body Text Char"/>
    <w:link w:val="BodyText"/>
    <w:semiHidden/>
    <w:locked/>
    <w:rsid w:val="007C721A"/>
    <w:rPr>
      <w:rFonts w:ascii="Arial" w:hAnsi="Arial" w:cs="Times New Roman"/>
      <w:color w:val="000000"/>
      <w:sz w:val="20"/>
      <w:szCs w:val="20"/>
      <w:lang w:val="x-none" w:eastAsia="ar-SA" w:bidi="ar-SA"/>
    </w:rPr>
  </w:style>
  <w:style w:type="paragraph" w:customStyle="1" w:styleId="Captulo">
    <w:name w:val="Capítulo"/>
    <w:basedOn w:val="Normal"/>
    <w:next w:val="BodyText"/>
    <w:rsid w:val="00105F7B"/>
    <w:pPr>
      <w:keepNext/>
      <w:spacing w:before="240" w:after="120"/>
    </w:pPr>
    <w:rPr>
      <w:rFonts w:eastAsia="MS Mincho" w:cs="Tahoma"/>
      <w:sz w:val="28"/>
      <w:szCs w:val="28"/>
    </w:rPr>
  </w:style>
  <w:style w:type="paragraph" w:styleId="Title">
    <w:name w:val="Title"/>
    <w:basedOn w:val="Normal"/>
    <w:next w:val="BodyText"/>
    <w:link w:val="TitleChar"/>
    <w:qFormat/>
    <w:rsid w:val="00105F7B"/>
    <w:pPr>
      <w:keepNext/>
      <w:spacing w:before="240" w:after="120"/>
    </w:pPr>
    <w:rPr>
      <w:rFonts w:cs="Tahoma"/>
      <w:sz w:val="28"/>
      <w:szCs w:val="28"/>
    </w:rPr>
  </w:style>
  <w:style w:type="character" w:customStyle="1" w:styleId="TitleChar">
    <w:name w:val="Title Char"/>
    <w:link w:val="Title"/>
    <w:locked/>
    <w:rsid w:val="007C721A"/>
    <w:rPr>
      <w:rFonts w:ascii="Cambria" w:hAnsi="Cambria" w:cs="Times New Roman"/>
      <w:b/>
      <w:bCs/>
      <w:color w:val="000000"/>
      <w:kern w:val="28"/>
      <w:sz w:val="32"/>
      <w:szCs w:val="32"/>
      <w:lang w:val="x-none" w:eastAsia="ar-SA" w:bidi="ar-SA"/>
    </w:rPr>
  </w:style>
  <w:style w:type="paragraph" w:styleId="Subtitle">
    <w:name w:val="Subtitle"/>
    <w:basedOn w:val="Normal"/>
    <w:next w:val="BodyText"/>
    <w:link w:val="SubtitleChar"/>
    <w:qFormat/>
    <w:rsid w:val="00105F7B"/>
    <w:pPr>
      <w:jc w:val="center"/>
    </w:pPr>
    <w:rPr>
      <w:b/>
      <w:sz w:val="28"/>
    </w:rPr>
  </w:style>
  <w:style w:type="character" w:customStyle="1" w:styleId="SubtitleChar">
    <w:name w:val="Subtitle Char"/>
    <w:link w:val="Subtitle"/>
    <w:locked/>
    <w:rsid w:val="007C721A"/>
    <w:rPr>
      <w:rFonts w:ascii="Cambria" w:hAnsi="Cambria" w:cs="Times New Roman"/>
      <w:color w:val="000000"/>
      <w:sz w:val="24"/>
      <w:szCs w:val="24"/>
      <w:lang w:val="x-none" w:eastAsia="ar-SA" w:bidi="ar-SA"/>
    </w:rPr>
  </w:style>
  <w:style w:type="paragraph" w:styleId="List">
    <w:name w:val="List"/>
    <w:basedOn w:val="BodyText"/>
    <w:semiHidden/>
    <w:rsid w:val="00105F7B"/>
    <w:rPr>
      <w:rFonts w:cs="Tahoma"/>
    </w:rPr>
  </w:style>
  <w:style w:type="paragraph" w:styleId="Header">
    <w:name w:val="header"/>
    <w:basedOn w:val="Normal"/>
    <w:link w:val="HeaderChar"/>
    <w:rsid w:val="00105F7B"/>
    <w:pPr>
      <w:tabs>
        <w:tab w:val="center" w:pos="4419"/>
        <w:tab w:val="right" w:pos="8838"/>
      </w:tabs>
    </w:pPr>
  </w:style>
  <w:style w:type="character" w:customStyle="1" w:styleId="HeaderChar">
    <w:name w:val="Header Char"/>
    <w:link w:val="Header"/>
    <w:semiHidden/>
    <w:locked/>
    <w:rsid w:val="007C721A"/>
    <w:rPr>
      <w:rFonts w:ascii="Arial" w:hAnsi="Arial" w:cs="Times New Roman"/>
      <w:color w:val="000000"/>
      <w:sz w:val="20"/>
      <w:szCs w:val="20"/>
      <w:lang w:val="x-none" w:eastAsia="ar-SA" w:bidi="ar-SA"/>
    </w:rPr>
  </w:style>
  <w:style w:type="paragraph" w:styleId="Footer">
    <w:name w:val="footer"/>
    <w:basedOn w:val="Normal"/>
    <w:link w:val="FooterChar"/>
    <w:semiHidden/>
    <w:rsid w:val="00105F7B"/>
    <w:pPr>
      <w:tabs>
        <w:tab w:val="center" w:pos="4419"/>
        <w:tab w:val="right" w:pos="8838"/>
      </w:tabs>
    </w:pPr>
  </w:style>
  <w:style w:type="character" w:customStyle="1" w:styleId="FooterChar">
    <w:name w:val="Footer Char"/>
    <w:link w:val="Footer"/>
    <w:semiHidden/>
    <w:locked/>
    <w:rsid w:val="00BD02C5"/>
    <w:rPr>
      <w:rFonts w:ascii="Arial" w:hAnsi="Arial" w:cs="Times New Roman"/>
      <w:color w:val="000000"/>
      <w:sz w:val="24"/>
      <w:lang w:val="x-none" w:eastAsia="ar-SA" w:bidi="ar-SA"/>
    </w:rPr>
  </w:style>
  <w:style w:type="paragraph" w:customStyle="1" w:styleId="Contedodatabela">
    <w:name w:val="Conteúdo da tabela"/>
    <w:basedOn w:val="Normal"/>
    <w:rsid w:val="00105F7B"/>
    <w:pPr>
      <w:suppressLineNumbers/>
    </w:pPr>
  </w:style>
  <w:style w:type="paragraph" w:customStyle="1" w:styleId="Ttulodatabela">
    <w:name w:val="Título da tabela"/>
    <w:basedOn w:val="Contedodatabela"/>
    <w:rsid w:val="00105F7B"/>
    <w:pPr>
      <w:jc w:val="center"/>
    </w:pPr>
    <w:rPr>
      <w:b/>
      <w:bCs/>
      <w:i/>
      <w:iCs/>
    </w:rPr>
  </w:style>
  <w:style w:type="paragraph" w:customStyle="1" w:styleId="Legenda2">
    <w:name w:val="Legenda2"/>
    <w:basedOn w:val="Normal"/>
    <w:rsid w:val="00105F7B"/>
    <w:pPr>
      <w:suppressLineNumbers/>
      <w:spacing w:before="120" w:after="120"/>
    </w:pPr>
    <w:rPr>
      <w:rFonts w:cs="Tahoma"/>
      <w:i/>
      <w:iCs/>
      <w:sz w:val="20"/>
    </w:rPr>
  </w:style>
  <w:style w:type="paragraph" w:customStyle="1" w:styleId="Tabela">
    <w:name w:val="Tabela"/>
    <w:basedOn w:val="Legenda1"/>
    <w:rsid w:val="00105F7B"/>
  </w:style>
  <w:style w:type="paragraph" w:customStyle="1" w:styleId="Contedodoquadro">
    <w:name w:val="Conteúdo do quadro"/>
    <w:basedOn w:val="BodyText"/>
    <w:rsid w:val="00105F7B"/>
  </w:style>
  <w:style w:type="paragraph" w:customStyle="1" w:styleId="ndice">
    <w:name w:val="Índice"/>
    <w:basedOn w:val="Normal"/>
    <w:rsid w:val="00105F7B"/>
    <w:pPr>
      <w:suppressLineNumbers/>
    </w:pPr>
    <w:rPr>
      <w:rFonts w:cs="Tahoma"/>
    </w:rPr>
  </w:style>
  <w:style w:type="paragraph" w:styleId="Index1">
    <w:name w:val="index 1"/>
    <w:basedOn w:val="Normal"/>
    <w:next w:val="Normal"/>
    <w:semiHidden/>
    <w:rsid w:val="00105F7B"/>
    <w:pPr>
      <w:ind w:left="240" w:hanging="240"/>
    </w:pPr>
  </w:style>
  <w:style w:type="paragraph" w:styleId="TOC1">
    <w:name w:val="toc 1"/>
    <w:basedOn w:val="Normal"/>
    <w:next w:val="Normal"/>
    <w:autoRedefine/>
    <w:uiPriority w:val="39"/>
    <w:rsid w:val="00265C5C"/>
    <w:pPr>
      <w:spacing w:before="120"/>
    </w:pPr>
    <w:rPr>
      <w:b/>
      <w:bCs/>
      <w:i/>
      <w:iCs/>
      <w:sz w:val="20"/>
      <w:szCs w:val="28"/>
    </w:rPr>
  </w:style>
  <w:style w:type="paragraph" w:styleId="TOC2">
    <w:name w:val="toc 2"/>
    <w:basedOn w:val="Normal"/>
    <w:next w:val="Normal"/>
    <w:uiPriority w:val="39"/>
    <w:rsid w:val="00105F7B"/>
    <w:pPr>
      <w:spacing w:before="120"/>
      <w:ind w:left="240"/>
    </w:pPr>
    <w:rPr>
      <w:b/>
      <w:bCs/>
      <w:szCs w:val="26"/>
    </w:rPr>
  </w:style>
  <w:style w:type="paragraph" w:styleId="TOC3">
    <w:name w:val="toc 3"/>
    <w:basedOn w:val="Normal"/>
    <w:next w:val="Normal"/>
    <w:uiPriority w:val="39"/>
    <w:rsid w:val="00105F7B"/>
    <w:pPr>
      <w:ind w:left="480"/>
    </w:pPr>
  </w:style>
  <w:style w:type="paragraph" w:styleId="TOC4">
    <w:name w:val="toc 4"/>
    <w:basedOn w:val="Normal"/>
    <w:next w:val="Normal"/>
    <w:semiHidden/>
    <w:rsid w:val="00105F7B"/>
    <w:pPr>
      <w:ind w:left="720"/>
    </w:pPr>
  </w:style>
  <w:style w:type="paragraph" w:styleId="TOC5">
    <w:name w:val="toc 5"/>
    <w:basedOn w:val="Normal"/>
    <w:next w:val="Normal"/>
    <w:semiHidden/>
    <w:rsid w:val="00105F7B"/>
    <w:pPr>
      <w:ind w:left="960"/>
    </w:pPr>
  </w:style>
  <w:style w:type="paragraph" w:styleId="TOC6">
    <w:name w:val="toc 6"/>
    <w:basedOn w:val="Normal"/>
    <w:next w:val="Normal"/>
    <w:semiHidden/>
    <w:rsid w:val="00105F7B"/>
    <w:pPr>
      <w:ind w:left="1200"/>
    </w:pPr>
  </w:style>
  <w:style w:type="paragraph" w:styleId="TOC7">
    <w:name w:val="toc 7"/>
    <w:basedOn w:val="Normal"/>
    <w:next w:val="Normal"/>
    <w:semiHidden/>
    <w:rsid w:val="00105F7B"/>
    <w:pPr>
      <w:ind w:left="1440"/>
    </w:pPr>
  </w:style>
  <w:style w:type="paragraph" w:styleId="TOC8">
    <w:name w:val="toc 8"/>
    <w:basedOn w:val="Normal"/>
    <w:next w:val="Normal"/>
    <w:semiHidden/>
    <w:rsid w:val="00105F7B"/>
    <w:pPr>
      <w:ind w:left="1680"/>
    </w:pPr>
  </w:style>
  <w:style w:type="paragraph" w:styleId="TOC9">
    <w:name w:val="toc 9"/>
    <w:basedOn w:val="Normal"/>
    <w:next w:val="Normal"/>
    <w:semiHidden/>
    <w:rsid w:val="00105F7B"/>
    <w:pPr>
      <w:ind w:left="1920"/>
    </w:pPr>
  </w:style>
  <w:style w:type="paragraph" w:customStyle="1" w:styleId="Contedo10">
    <w:name w:val="Conteúdo 10"/>
    <w:basedOn w:val="ndice"/>
    <w:rsid w:val="00105F7B"/>
    <w:pPr>
      <w:tabs>
        <w:tab w:val="right" w:leader="dot" w:pos="9637"/>
      </w:tabs>
      <w:ind w:left="2547"/>
    </w:pPr>
  </w:style>
  <w:style w:type="paragraph" w:customStyle="1" w:styleId="Ttulo1">
    <w:name w:val="Título1"/>
    <w:basedOn w:val="Normal"/>
    <w:next w:val="BodyText"/>
    <w:rsid w:val="00105F7B"/>
    <w:pPr>
      <w:keepNext/>
      <w:spacing w:before="240" w:after="120"/>
    </w:pPr>
    <w:rPr>
      <w:rFonts w:cs="Tahoma"/>
      <w:sz w:val="28"/>
      <w:szCs w:val="28"/>
    </w:rPr>
  </w:style>
  <w:style w:type="paragraph" w:customStyle="1" w:styleId="Legenda1">
    <w:name w:val="Legenda1"/>
    <w:basedOn w:val="Normal"/>
    <w:rsid w:val="00105F7B"/>
    <w:pPr>
      <w:suppressLineNumbers/>
      <w:spacing w:before="120" w:after="120"/>
    </w:pPr>
    <w:rPr>
      <w:rFonts w:cs="Tahoma"/>
      <w:i/>
      <w:iCs/>
      <w:sz w:val="20"/>
    </w:rPr>
  </w:style>
  <w:style w:type="paragraph" w:customStyle="1" w:styleId="CTMISInstrues">
    <w:name w:val="CTM/IS Instruções"/>
    <w:rsid w:val="00105F7B"/>
    <w:pPr>
      <w:suppressAutoHyphens/>
      <w:spacing w:before="60" w:after="60"/>
    </w:pPr>
    <w:rPr>
      <w:rFonts w:ascii="Arial" w:hAnsi="Arial" w:cs="Arial"/>
      <w:i/>
      <w:color w:val="0000FF"/>
      <w:sz w:val="18"/>
      <w:lang w:eastAsia="ar-SA"/>
    </w:rPr>
  </w:style>
  <w:style w:type="paragraph" w:customStyle="1" w:styleId="CTMISCorpo1">
    <w:name w:val="CTM/IS Corpo 1"/>
    <w:rsid w:val="00105F7B"/>
    <w:pPr>
      <w:suppressAutoHyphens/>
      <w:spacing w:before="120"/>
      <w:ind w:firstLine="425"/>
      <w:jc w:val="both"/>
    </w:pPr>
    <w:rPr>
      <w:rFonts w:ascii="Arial" w:hAnsi="Arial"/>
      <w:lang w:eastAsia="ar-SA"/>
    </w:rPr>
  </w:style>
  <w:style w:type="paragraph" w:customStyle="1" w:styleId="CTMISNvel4">
    <w:name w:val="CTM/IS Nível 4"/>
    <w:next w:val="CTMISCorpo1"/>
    <w:rsid w:val="008E0B9C"/>
    <w:pPr>
      <w:numPr>
        <w:numId w:val="3"/>
      </w:numPr>
      <w:suppressAutoHyphens/>
      <w:spacing w:before="120"/>
      <w:jc w:val="both"/>
    </w:pPr>
    <w:rPr>
      <w:rFonts w:ascii="Arial" w:hAnsi="Arial"/>
      <w:lang w:eastAsia="ar-SA"/>
    </w:rPr>
  </w:style>
  <w:style w:type="paragraph" w:customStyle="1" w:styleId="CTMISNvel1">
    <w:name w:val="CTM/IS Nível 1"/>
    <w:next w:val="CTMISNvel2"/>
    <w:rsid w:val="00105F7B"/>
    <w:pPr>
      <w:keepNext/>
      <w:numPr>
        <w:numId w:val="1"/>
      </w:numPr>
      <w:suppressAutoHyphens/>
      <w:spacing w:before="240"/>
    </w:pPr>
    <w:rPr>
      <w:rFonts w:ascii="Arial" w:hAnsi="Arial"/>
      <w:b/>
      <w:i/>
      <w:caps/>
      <w:sz w:val="24"/>
      <w:lang w:eastAsia="ar-SA"/>
    </w:rPr>
  </w:style>
  <w:style w:type="paragraph" w:customStyle="1" w:styleId="CTMISNvel2">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customStyle="1" w:styleId="CTMISNvel3">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customStyle="1" w:styleId="CTMISTabela">
    <w:name w:val="CTM/IS Tabela"/>
    <w:rsid w:val="00105F7B"/>
    <w:pPr>
      <w:keepNext/>
      <w:suppressAutoHyphens/>
      <w:spacing w:before="60" w:after="60"/>
      <w:jc w:val="center"/>
    </w:pPr>
    <w:rPr>
      <w:rFonts w:ascii="Arial" w:hAnsi="Arial" w:cs="Arial"/>
      <w:b/>
      <w:lang w:eastAsia="ar-SA"/>
    </w:rPr>
  </w:style>
  <w:style w:type="paragraph" w:customStyle="1" w:styleId="CTMISCorpo2">
    <w:name w:val="CTM/IS Corpo 2"/>
    <w:rsid w:val="00105F7B"/>
    <w:pPr>
      <w:suppressAutoHyphens/>
      <w:spacing w:before="120"/>
      <w:ind w:firstLine="567"/>
      <w:jc w:val="both"/>
    </w:pPr>
    <w:rPr>
      <w:rFonts w:ascii="Arial" w:hAnsi="Arial" w:cs="Arial"/>
      <w:lang w:eastAsia="ar-SA"/>
    </w:rPr>
  </w:style>
  <w:style w:type="paragraph" w:customStyle="1" w:styleId="CTMISCorpo3">
    <w:name w:val="CTM/IS Corpo 3"/>
    <w:rsid w:val="00105F7B"/>
    <w:pPr>
      <w:suppressAutoHyphens/>
      <w:spacing w:before="120"/>
      <w:ind w:firstLine="720"/>
      <w:jc w:val="both"/>
    </w:pPr>
    <w:rPr>
      <w:rFonts w:ascii="Arial" w:hAnsi="Arial" w:cs="Arial"/>
      <w:lang w:val="en-US" w:eastAsia="ar-SA"/>
    </w:rPr>
  </w:style>
  <w:style w:type="paragraph" w:customStyle="1" w:styleId="CTMISCorpo4">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rPr>
  </w:style>
  <w:style w:type="paragraph" w:customStyle="1" w:styleId="RUPCorpo1">
    <w:name w:val="RUP Corpo 1"/>
    <w:rsid w:val="00105F7B"/>
    <w:pPr>
      <w:suppressAutoHyphens/>
      <w:spacing w:before="120"/>
      <w:ind w:firstLine="425"/>
      <w:jc w:val="both"/>
    </w:pPr>
    <w:rPr>
      <w:rFonts w:ascii="Arial" w:hAnsi="Arial"/>
      <w:lang w:eastAsia="ar-SA"/>
    </w:rPr>
  </w:style>
  <w:style w:type="paragraph" w:styleId="BalloonText">
    <w:name w:val="Balloon Text"/>
    <w:basedOn w:val="Normal"/>
    <w:link w:val="BalloonTextChar"/>
    <w:rsid w:val="00105F7B"/>
    <w:rPr>
      <w:rFonts w:ascii="Tahoma" w:hAnsi="Tahoma" w:cs="Tahoma"/>
      <w:sz w:val="16"/>
      <w:szCs w:val="16"/>
    </w:rPr>
  </w:style>
  <w:style w:type="character" w:customStyle="1" w:styleId="BalloonTextChar">
    <w:name w:val="Balloon Text Char"/>
    <w:link w:val="BalloonText"/>
    <w:semiHidden/>
    <w:locked/>
    <w:rsid w:val="007C721A"/>
    <w:rPr>
      <w:rFonts w:cs="Times New Roman"/>
      <w:color w:val="000000"/>
      <w:sz w:val="2"/>
      <w:lang w:val="x-none" w:eastAsia="ar-SA" w:bidi="ar-SA"/>
    </w:rPr>
  </w:style>
  <w:style w:type="paragraph" w:customStyle="1" w:styleId="Recuodecorpodetexto31">
    <w:name w:val="Recuo de corpo de texto 31"/>
    <w:basedOn w:val="Normal"/>
    <w:rsid w:val="00C57261"/>
    <w:pPr>
      <w:ind w:left="709"/>
      <w:jc w:val="both"/>
    </w:pPr>
  </w:style>
  <w:style w:type="table" w:styleId="TableGrid">
    <w:name w:val="Table Grid"/>
    <w:basedOn w:val="TableNormal"/>
    <w:rsid w:val="00BD02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struo">
    <w:name w:val="Instrução"/>
    <w:basedOn w:val="Normal"/>
    <w:next w:val="Normal"/>
    <w:rsid w:val="00AD7D6A"/>
    <w:rPr>
      <w:rFonts w:cs="Arial"/>
      <w:i/>
      <w:color w:val="0000FF"/>
      <w:sz w:val="20"/>
      <w:lang w:eastAsia="pt-BR"/>
    </w:rPr>
  </w:style>
  <w:style w:type="paragraph" w:customStyle="1" w:styleId="EPConteudotabela">
    <w:name w:val="EP Conteudotabela"/>
    <w:basedOn w:val="Normal"/>
    <w:rsid w:val="000E5761"/>
    <w:pPr>
      <w:tabs>
        <w:tab w:val="left" w:pos="-302"/>
      </w:tabs>
      <w:spacing w:line="100" w:lineRule="atLeast"/>
      <w:ind w:left="23" w:firstLine="45"/>
    </w:pPr>
    <w:rPr>
      <w:rFonts w:cs="Arial"/>
      <w:sz w:val="20"/>
    </w:rPr>
  </w:style>
  <w:style w:type="paragraph" w:customStyle="1" w:styleId="RUPTabela">
    <w:name w:val="RUP Tabela"/>
    <w:rsid w:val="008B2F12"/>
    <w:pPr>
      <w:suppressAutoHyphens/>
      <w:spacing w:before="60" w:after="60"/>
    </w:pPr>
    <w:rPr>
      <w:rFonts w:ascii="Arial" w:hAnsi="Arial" w:cs="Arial"/>
      <w:lang w:val="es-ES_tradnl" w:eastAsia="ar-SA"/>
    </w:rPr>
  </w:style>
  <w:style w:type="paragraph" w:customStyle="1" w:styleId="InfoBlue">
    <w:name w:val="InfoBlue"/>
    <w:basedOn w:val="Normal"/>
    <w:next w:val="BodyText"/>
    <w:rsid w:val="00344EEA"/>
    <w:pPr>
      <w:widowControl w:val="0"/>
      <w:spacing w:after="120" w:line="240" w:lineRule="atLeast"/>
      <w:ind w:left="360"/>
    </w:pPr>
    <w:rPr>
      <w:rFonts w:ascii="Times" w:hAnsi="Times"/>
      <w:color w:val="0000FF"/>
      <w:sz w:val="20"/>
      <w:lang w:val="en-US"/>
    </w:rPr>
  </w:style>
  <w:style w:type="paragraph" w:styleId="ListParagraph">
    <w:name w:val="List Paragraph"/>
    <w:basedOn w:val="Normal"/>
    <w:uiPriority w:val="34"/>
    <w:qFormat/>
    <w:rsid w:val="000875A1"/>
    <w:pPr>
      <w:spacing w:after="160" w:line="259" w:lineRule="auto"/>
      <w:ind w:left="720"/>
      <w:contextualSpacing/>
    </w:pPr>
    <w:rPr>
      <w:rFonts w:asciiTheme="minorHAnsi" w:eastAsiaTheme="minorHAnsi" w:hAnsiTheme="minorHAnsi" w:cstheme="minorBidi"/>
      <w:sz w:val="22"/>
      <w:szCs w:val="22"/>
    </w:rPr>
  </w:style>
  <w:style w:type="paragraph" w:styleId="FootnoteText">
    <w:name w:val="footnote text"/>
    <w:basedOn w:val="Normal"/>
    <w:link w:val="FootnoteTextChar"/>
    <w:locked/>
    <w:rsid w:val="00915B15"/>
    <w:rPr>
      <w:sz w:val="20"/>
    </w:rPr>
  </w:style>
  <w:style w:type="character" w:customStyle="1" w:styleId="FootnoteTextChar">
    <w:name w:val="Footnote Text Char"/>
    <w:basedOn w:val="DefaultParagraphFont"/>
    <w:link w:val="FootnoteText"/>
    <w:rsid w:val="00915B15"/>
    <w:rPr>
      <w:rFonts w:ascii="Arial" w:hAnsi="Arial"/>
      <w:color w:val="000000"/>
      <w:lang w:eastAsia="ar-SA"/>
    </w:rPr>
  </w:style>
  <w:style w:type="character" w:styleId="FootnoteReference">
    <w:name w:val="footnote reference"/>
    <w:basedOn w:val="DefaultParagraphFont"/>
    <w:locked/>
    <w:rsid w:val="00915B15"/>
    <w:rPr>
      <w:vertAlign w:val="superscript"/>
    </w:rPr>
  </w:style>
  <w:style w:type="character" w:styleId="Strong">
    <w:name w:val="Strong"/>
    <w:basedOn w:val="DefaultParagraphFont"/>
    <w:uiPriority w:val="22"/>
    <w:qFormat/>
    <w:locked/>
    <w:rsid w:val="00E70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header" Target="header18.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2E1A7-0661-460F-A14D-1A5A2D99C6A1}">
  <ds:schemaRefs>
    <ds:schemaRef ds:uri="http://schemas.microsoft.com/office/2006/metadata/properties"/>
    <ds:schemaRef ds:uri="http://schemas.microsoft.com/office/infopath/2007/PartnerControls"/>
    <ds:schemaRef ds:uri="d3dc9729-9892-4df7-b090-a44bbcc640fc"/>
  </ds:schemaRefs>
</ds:datastoreItem>
</file>

<file path=customXml/itemProps2.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3.xml><?xml version="1.0" encoding="utf-8"?>
<ds:datastoreItem xmlns:ds="http://schemas.openxmlformats.org/officeDocument/2006/customXml" ds:itemID="{09C69522-DCFA-46CE-A2C3-496D7C2E7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C:\Users\georg\Dropbox\UnB\Projeto ME\Proposta de Estratégia\Templates\Plano do Projeto.dot</Template>
  <TotalTime>4</TotalTime>
  <Pages>6</Pages>
  <Words>1098</Words>
  <Characters>6096</Characters>
  <Application>Microsoft Office Word</Application>
  <DocSecurity>0</DocSecurity>
  <Lines>304</Lines>
  <Paragraphs>138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Plano do Projeto</vt:lpstr>
      <vt:lpstr>Plano do Projeto</vt:lpstr>
    </vt:vector>
  </TitlesOfParts>
  <Company/>
  <LinksUpToDate>false</LinksUpToDate>
  <CharactersWithSpaces>7056</CharactersWithSpaces>
  <SharedDoc>false</SharedDoc>
  <HLinks>
    <vt:vector size="90" baseType="variant">
      <vt:variant>
        <vt:i4>1114165</vt:i4>
      </vt:variant>
      <vt:variant>
        <vt:i4>86</vt:i4>
      </vt:variant>
      <vt:variant>
        <vt:i4>0</vt:i4>
      </vt:variant>
      <vt:variant>
        <vt:i4>5</vt:i4>
      </vt:variant>
      <vt:variant>
        <vt:lpwstr/>
      </vt:variant>
      <vt:variant>
        <vt:lpwstr>_Toc276042538</vt:lpwstr>
      </vt:variant>
      <vt:variant>
        <vt:i4>1114165</vt:i4>
      </vt:variant>
      <vt:variant>
        <vt:i4>80</vt:i4>
      </vt:variant>
      <vt:variant>
        <vt:i4>0</vt:i4>
      </vt:variant>
      <vt:variant>
        <vt:i4>5</vt:i4>
      </vt:variant>
      <vt:variant>
        <vt:lpwstr/>
      </vt:variant>
      <vt:variant>
        <vt:lpwstr>_Toc276042537</vt:lpwstr>
      </vt:variant>
      <vt:variant>
        <vt:i4>1114165</vt:i4>
      </vt:variant>
      <vt:variant>
        <vt:i4>74</vt:i4>
      </vt:variant>
      <vt:variant>
        <vt:i4>0</vt:i4>
      </vt:variant>
      <vt:variant>
        <vt:i4>5</vt:i4>
      </vt:variant>
      <vt:variant>
        <vt:lpwstr/>
      </vt:variant>
      <vt:variant>
        <vt:lpwstr>_Toc276042536</vt:lpwstr>
      </vt:variant>
      <vt:variant>
        <vt:i4>1114165</vt:i4>
      </vt:variant>
      <vt:variant>
        <vt:i4>68</vt:i4>
      </vt:variant>
      <vt:variant>
        <vt:i4>0</vt:i4>
      </vt:variant>
      <vt:variant>
        <vt:i4>5</vt:i4>
      </vt:variant>
      <vt:variant>
        <vt:lpwstr/>
      </vt:variant>
      <vt:variant>
        <vt:lpwstr>_Toc276042535</vt:lpwstr>
      </vt:variant>
      <vt:variant>
        <vt:i4>1114165</vt:i4>
      </vt:variant>
      <vt:variant>
        <vt:i4>62</vt:i4>
      </vt:variant>
      <vt:variant>
        <vt:i4>0</vt:i4>
      </vt:variant>
      <vt:variant>
        <vt:i4>5</vt:i4>
      </vt:variant>
      <vt:variant>
        <vt:lpwstr/>
      </vt:variant>
      <vt:variant>
        <vt:lpwstr>_Toc276042534</vt:lpwstr>
      </vt:variant>
      <vt:variant>
        <vt:i4>1114165</vt:i4>
      </vt:variant>
      <vt:variant>
        <vt:i4>56</vt:i4>
      </vt:variant>
      <vt:variant>
        <vt:i4>0</vt:i4>
      </vt:variant>
      <vt:variant>
        <vt:i4>5</vt:i4>
      </vt:variant>
      <vt:variant>
        <vt:lpwstr/>
      </vt:variant>
      <vt:variant>
        <vt:lpwstr>_Toc276042533</vt:lpwstr>
      </vt:variant>
      <vt:variant>
        <vt:i4>1114165</vt:i4>
      </vt:variant>
      <vt:variant>
        <vt:i4>50</vt:i4>
      </vt:variant>
      <vt:variant>
        <vt:i4>0</vt:i4>
      </vt:variant>
      <vt:variant>
        <vt:i4>5</vt:i4>
      </vt:variant>
      <vt:variant>
        <vt:lpwstr/>
      </vt:variant>
      <vt:variant>
        <vt:lpwstr>_Toc276042532</vt:lpwstr>
      </vt:variant>
      <vt:variant>
        <vt:i4>1114165</vt:i4>
      </vt:variant>
      <vt:variant>
        <vt:i4>44</vt:i4>
      </vt:variant>
      <vt:variant>
        <vt:i4>0</vt:i4>
      </vt:variant>
      <vt:variant>
        <vt:i4>5</vt:i4>
      </vt:variant>
      <vt:variant>
        <vt:lpwstr/>
      </vt:variant>
      <vt:variant>
        <vt:lpwstr>_Toc276042531</vt:lpwstr>
      </vt:variant>
      <vt:variant>
        <vt:i4>1114165</vt:i4>
      </vt:variant>
      <vt:variant>
        <vt:i4>38</vt:i4>
      </vt:variant>
      <vt:variant>
        <vt:i4>0</vt:i4>
      </vt:variant>
      <vt:variant>
        <vt:i4>5</vt:i4>
      </vt:variant>
      <vt:variant>
        <vt:lpwstr/>
      </vt:variant>
      <vt:variant>
        <vt:lpwstr>_Toc276042530</vt:lpwstr>
      </vt:variant>
      <vt:variant>
        <vt:i4>1048629</vt:i4>
      </vt:variant>
      <vt:variant>
        <vt:i4>32</vt:i4>
      </vt:variant>
      <vt:variant>
        <vt:i4>0</vt:i4>
      </vt:variant>
      <vt:variant>
        <vt:i4>5</vt:i4>
      </vt:variant>
      <vt:variant>
        <vt:lpwstr/>
      </vt:variant>
      <vt:variant>
        <vt:lpwstr>_Toc276042529</vt:lpwstr>
      </vt:variant>
      <vt:variant>
        <vt:i4>1048629</vt:i4>
      </vt:variant>
      <vt:variant>
        <vt:i4>26</vt:i4>
      </vt:variant>
      <vt:variant>
        <vt:i4>0</vt:i4>
      </vt:variant>
      <vt:variant>
        <vt:i4>5</vt:i4>
      </vt:variant>
      <vt:variant>
        <vt:lpwstr/>
      </vt:variant>
      <vt:variant>
        <vt:lpwstr>_Toc276042528</vt:lpwstr>
      </vt:variant>
      <vt:variant>
        <vt:i4>1048629</vt:i4>
      </vt:variant>
      <vt:variant>
        <vt:i4>20</vt:i4>
      </vt:variant>
      <vt:variant>
        <vt:i4>0</vt:i4>
      </vt:variant>
      <vt:variant>
        <vt:i4>5</vt:i4>
      </vt:variant>
      <vt:variant>
        <vt:lpwstr/>
      </vt:variant>
      <vt:variant>
        <vt:lpwstr>_Toc276042527</vt:lpwstr>
      </vt:variant>
      <vt:variant>
        <vt:i4>1048629</vt:i4>
      </vt:variant>
      <vt:variant>
        <vt:i4>14</vt:i4>
      </vt:variant>
      <vt:variant>
        <vt:i4>0</vt:i4>
      </vt:variant>
      <vt:variant>
        <vt:i4>5</vt:i4>
      </vt:variant>
      <vt:variant>
        <vt:lpwstr/>
      </vt:variant>
      <vt:variant>
        <vt:lpwstr>_Toc276042526</vt:lpwstr>
      </vt:variant>
      <vt:variant>
        <vt:i4>1048629</vt:i4>
      </vt:variant>
      <vt:variant>
        <vt:i4>8</vt:i4>
      </vt:variant>
      <vt:variant>
        <vt:i4>0</vt:i4>
      </vt:variant>
      <vt:variant>
        <vt:i4>5</vt:i4>
      </vt:variant>
      <vt:variant>
        <vt:lpwstr/>
      </vt:variant>
      <vt:variant>
        <vt:lpwstr>_Toc276042525</vt:lpwstr>
      </vt:variant>
      <vt:variant>
        <vt:i4>1048629</vt:i4>
      </vt:variant>
      <vt:variant>
        <vt:i4>2</vt:i4>
      </vt:variant>
      <vt:variant>
        <vt:i4>0</vt:i4>
      </vt:variant>
      <vt:variant>
        <vt:i4>5</vt:i4>
      </vt:variant>
      <vt:variant>
        <vt:lpwstr/>
      </vt:variant>
      <vt:variant>
        <vt:lpwstr>_Toc276042524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Microsoft Office User</cp:lastModifiedBy>
  <cp:revision>3</cp:revision>
  <cp:lastPrinted>2024-05-13T01:31:00Z</cp:lastPrinted>
  <dcterms:created xsi:type="dcterms:W3CDTF">2026-04-25T19:57:00Z</dcterms:created>
  <dcterms:modified xsi:type="dcterms:W3CDTF">2026-04-25T20:01:00Z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